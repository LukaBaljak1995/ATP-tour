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F78" w:rsidRPr="004C484E" w:rsidRDefault="00356F78" w:rsidP="00356F78">
      <w:pPr>
        <w:jc w:val="center"/>
        <w:rPr>
          <w:rFonts w:ascii="Arial" w:hAnsi="Arial" w:cs="Arial"/>
        </w:rPr>
      </w:pPr>
      <w:r w:rsidRPr="004C484E">
        <w:rPr>
          <w:rFonts w:ascii="Arial" w:hAnsi="Arial" w:cs="Arial"/>
          <w:sz w:val="24"/>
        </w:rPr>
        <w:t>Универзитет у Београду</w:t>
      </w:r>
      <w:r w:rsidRPr="004C484E">
        <w:rPr>
          <w:rFonts w:ascii="Arial" w:hAnsi="Arial" w:cs="Arial"/>
          <w:sz w:val="24"/>
        </w:rPr>
        <w:br/>
        <w:t>Факултет организационих наука</w:t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</w:p>
    <w:p w:rsidR="00356F78" w:rsidRPr="004C484E" w:rsidRDefault="00356F78" w:rsidP="00356F78">
      <w:pPr>
        <w:jc w:val="center"/>
        <w:rPr>
          <w:rFonts w:ascii="Arial" w:hAnsi="Arial" w:cs="Arial"/>
        </w:rPr>
      </w:pPr>
    </w:p>
    <w:p w:rsidR="00356F78" w:rsidRPr="004C484E" w:rsidRDefault="00356F78" w:rsidP="00356F78">
      <w:pPr>
        <w:jc w:val="center"/>
        <w:rPr>
          <w:rFonts w:ascii="Arial" w:hAnsi="Arial" w:cs="Arial"/>
        </w:rPr>
      </w:pPr>
    </w:p>
    <w:p w:rsidR="00356F78" w:rsidRPr="004C484E" w:rsidRDefault="00356F78" w:rsidP="00356F78">
      <w:pPr>
        <w:jc w:val="center"/>
        <w:rPr>
          <w:rFonts w:ascii="Arial" w:hAnsi="Arial" w:cs="Arial"/>
        </w:rPr>
      </w:pPr>
    </w:p>
    <w:p w:rsidR="00356F78" w:rsidRPr="004C484E" w:rsidRDefault="00356F78" w:rsidP="00356F78">
      <w:pPr>
        <w:jc w:val="center"/>
        <w:rPr>
          <w:rFonts w:ascii="Arial" w:hAnsi="Arial" w:cs="Arial"/>
        </w:rPr>
      </w:pPr>
    </w:p>
    <w:p w:rsidR="00356F78" w:rsidRPr="004C484E" w:rsidRDefault="00356F78" w:rsidP="00356F78">
      <w:pPr>
        <w:jc w:val="center"/>
        <w:rPr>
          <w:rFonts w:ascii="Arial" w:hAnsi="Arial" w:cs="Arial"/>
        </w:rPr>
      </w:pPr>
    </w:p>
    <w:p w:rsidR="00356F78" w:rsidRPr="004C484E" w:rsidRDefault="00356F78" w:rsidP="00356F78">
      <w:pPr>
        <w:jc w:val="center"/>
        <w:rPr>
          <w:rFonts w:ascii="Arial" w:hAnsi="Arial" w:cs="Arial"/>
        </w:rPr>
      </w:pPr>
      <w:r w:rsidRPr="004C484E">
        <w:rPr>
          <w:rFonts w:ascii="Arial" w:hAnsi="Arial" w:cs="Arial"/>
          <w:b/>
          <w:sz w:val="36"/>
        </w:rPr>
        <w:br/>
      </w:r>
      <w:r w:rsidRPr="004C484E">
        <w:rPr>
          <w:rFonts w:ascii="Arial" w:hAnsi="Arial" w:cs="Arial"/>
          <w:b/>
          <w:sz w:val="32"/>
        </w:rPr>
        <w:br/>
        <w:t>СЕМИНАРСКИ РАД ИЗ ПРОЈЕКТОВАЊА СОФТВЕРА</w:t>
      </w:r>
      <w:r w:rsidRPr="004C484E">
        <w:rPr>
          <w:rFonts w:ascii="Arial" w:hAnsi="Arial" w:cs="Arial"/>
          <w:b/>
          <w:sz w:val="36"/>
        </w:rPr>
        <w:br/>
      </w:r>
      <w:r w:rsidRPr="004C484E">
        <w:rPr>
          <w:rFonts w:ascii="Arial" w:hAnsi="Arial" w:cs="Arial"/>
        </w:rPr>
        <w:br/>
      </w:r>
      <w:r w:rsidR="00E00F4E" w:rsidRPr="00E00F4E">
        <w:rPr>
          <w:rFonts w:ascii="Arial" w:hAnsi="Arial" w:cs="Arial"/>
          <w:b/>
          <w:sz w:val="32"/>
          <w:lang w:val="sr-Cyrl-RS"/>
        </w:rPr>
        <w:t>АТП ТУР</w:t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  <w:r w:rsidRPr="004C484E">
        <w:rPr>
          <w:rFonts w:ascii="Arial" w:hAnsi="Arial" w:cs="Arial"/>
        </w:rPr>
        <w:br/>
      </w:r>
    </w:p>
    <w:p w:rsidR="00356F78" w:rsidRPr="004C484E" w:rsidRDefault="00356F78" w:rsidP="00356F78">
      <w:pPr>
        <w:jc w:val="center"/>
        <w:rPr>
          <w:rFonts w:ascii="Arial" w:hAnsi="Arial" w:cs="Arial"/>
        </w:rPr>
      </w:pPr>
    </w:p>
    <w:p w:rsidR="00356F78" w:rsidRDefault="00356F78" w:rsidP="00E00F4E">
      <w:pPr>
        <w:rPr>
          <w:rFonts w:ascii="Arial" w:hAnsi="Arial" w:cs="Arial"/>
          <w:lang w:val="sr-Cyrl-RS"/>
        </w:rPr>
      </w:pPr>
    </w:p>
    <w:p w:rsidR="00E00F4E" w:rsidRPr="00E00F4E" w:rsidRDefault="00E00F4E" w:rsidP="00E00F4E">
      <w:pPr>
        <w:rPr>
          <w:rFonts w:ascii="Arial" w:hAnsi="Arial" w:cs="Arial"/>
          <w:lang w:val="sr-Cyrl-RS"/>
        </w:rPr>
      </w:pPr>
    </w:p>
    <w:p w:rsidR="00356F78" w:rsidRPr="004C484E" w:rsidRDefault="00356F78" w:rsidP="00356F78">
      <w:pPr>
        <w:jc w:val="center"/>
        <w:rPr>
          <w:rFonts w:ascii="Arial" w:hAnsi="Arial" w:cs="Arial"/>
        </w:rPr>
      </w:pPr>
    </w:p>
    <w:p w:rsidR="00356F78" w:rsidRPr="00E00F4E" w:rsidRDefault="00E00F4E" w:rsidP="00E00F4E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Предметни професор:</w:t>
      </w:r>
      <w:r>
        <w:rPr>
          <w:rFonts w:ascii="Arial" w:hAnsi="Arial" w:cs="Arial"/>
          <w:lang w:val="sr-Cyrl-RS"/>
        </w:rPr>
        <w:tab/>
      </w:r>
      <w:r>
        <w:rPr>
          <w:rFonts w:ascii="Arial" w:hAnsi="Arial" w:cs="Arial"/>
          <w:lang w:val="sr-Cyrl-RS"/>
        </w:rPr>
        <w:tab/>
      </w:r>
      <w:r>
        <w:rPr>
          <w:rFonts w:ascii="Arial" w:hAnsi="Arial" w:cs="Arial"/>
          <w:lang w:val="sr-Cyrl-RS"/>
        </w:rPr>
        <w:tab/>
      </w:r>
      <w:r>
        <w:rPr>
          <w:rFonts w:ascii="Arial" w:hAnsi="Arial" w:cs="Arial"/>
          <w:lang w:val="sr-Cyrl-RS"/>
        </w:rPr>
        <w:tab/>
      </w:r>
      <w:r>
        <w:rPr>
          <w:rFonts w:ascii="Arial" w:hAnsi="Arial" w:cs="Arial"/>
          <w:lang w:val="sr-Cyrl-RS"/>
        </w:rPr>
        <w:tab/>
      </w:r>
      <w:r>
        <w:rPr>
          <w:rFonts w:ascii="Arial" w:hAnsi="Arial" w:cs="Arial"/>
          <w:lang w:val="sr-Cyrl-RS"/>
        </w:rPr>
        <w:tab/>
        <w:t xml:space="preserve">  Студент:</w:t>
      </w:r>
    </w:p>
    <w:p w:rsidR="00356F78" w:rsidRDefault="00E00F4E" w:rsidP="00E00F4E">
      <w:pPr>
        <w:rPr>
          <w:rFonts w:ascii="Arial" w:hAnsi="Arial" w:cs="Arial"/>
          <w:sz w:val="24"/>
          <w:lang w:val="sr-Cyrl-RS"/>
        </w:rPr>
      </w:pPr>
      <w:r>
        <w:rPr>
          <w:rFonts w:ascii="Arial" w:hAnsi="Arial" w:cs="Arial"/>
          <w:sz w:val="24"/>
          <w:lang w:val="sr-Cyrl-RS"/>
        </w:rPr>
        <w:t xml:space="preserve">Синиша Влајић                                                                          </w:t>
      </w:r>
      <w:r w:rsidR="00356F78" w:rsidRPr="004C484E">
        <w:rPr>
          <w:rFonts w:ascii="Arial" w:hAnsi="Arial" w:cs="Arial"/>
          <w:sz w:val="24"/>
        </w:rPr>
        <w:t>Лука Баљак 1020/15</w:t>
      </w:r>
    </w:p>
    <w:p w:rsidR="00E00F4E" w:rsidRPr="00E00F4E" w:rsidRDefault="00E00F4E" w:rsidP="00E00F4E">
      <w:pPr>
        <w:rPr>
          <w:rFonts w:ascii="Arial" w:hAnsi="Arial" w:cs="Arial"/>
          <w:sz w:val="24"/>
          <w:lang w:val="sr-Cyrl-RS"/>
        </w:rPr>
      </w:pPr>
    </w:p>
    <w:p w:rsidR="00E00F4E" w:rsidRPr="00E00F4E" w:rsidRDefault="00E00F4E" w:rsidP="00E00F4E">
      <w:pPr>
        <w:jc w:val="center"/>
        <w:rPr>
          <w:rFonts w:ascii="Arial" w:hAnsi="Arial" w:cs="Arial"/>
          <w:sz w:val="24"/>
          <w:lang w:val="sr-Cyrl-RS"/>
        </w:rPr>
      </w:pPr>
      <w:r>
        <w:rPr>
          <w:rFonts w:ascii="Arial" w:hAnsi="Arial" w:cs="Arial"/>
          <w:sz w:val="24"/>
          <w:lang w:val="sr-Cyrl-RS"/>
        </w:rPr>
        <w:t>Београд, 2018.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692863"/>
        <w:docPartObj>
          <w:docPartGallery w:val="Table of Contents"/>
          <w:docPartUnique/>
        </w:docPartObj>
      </w:sdtPr>
      <w:sdtContent>
        <w:p w:rsidR="00356F78" w:rsidRPr="004C484E" w:rsidRDefault="00123726" w:rsidP="00991A36">
          <w:pPr>
            <w:pStyle w:val="TOCHeading"/>
            <w:jc w:val="center"/>
            <w:rPr>
              <w:rFonts w:ascii="Arial" w:hAnsi="Arial" w:cs="Arial"/>
              <w:color w:val="1A1617"/>
              <w:sz w:val="26"/>
              <w:szCs w:val="26"/>
              <w:shd w:val="clear" w:color="auto" w:fill="D0DDE6"/>
            </w:rPr>
          </w:pPr>
          <w:r w:rsidRPr="00123726">
            <w:rPr>
              <w:rFonts w:ascii="Arial" w:eastAsiaTheme="minorHAnsi" w:hAnsi="Arial" w:cs="Arial"/>
              <w:color w:val="auto"/>
              <w:szCs w:val="22"/>
            </w:rPr>
            <w:t>Садржај</w:t>
          </w:r>
        </w:p>
        <w:p w:rsidR="00991A36" w:rsidRPr="004C484E" w:rsidRDefault="00991A36" w:rsidP="00991A36">
          <w:pPr>
            <w:rPr>
              <w:rFonts w:ascii="Arial" w:hAnsi="Arial" w:cs="Arial"/>
            </w:rPr>
          </w:pPr>
        </w:p>
        <w:p w:rsidR="000F7412" w:rsidRDefault="001005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r w:rsidRPr="004C484E">
            <w:rPr>
              <w:rFonts w:ascii="Arial" w:hAnsi="Arial" w:cs="Arial"/>
            </w:rPr>
            <w:fldChar w:fldCharType="begin"/>
          </w:r>
          <w:r w:rsidR="00356F78" w:rsidRPr="004C484E">
            <w:rPr>
              <w:rFonts w:ascii="Arial" w:hAnsi="Arial" w:cs="Arial"/>
            </w:rPr>
            <w:instrText xml:space="preserve"> TOC \o "1-3" \h \z \u </w:instrText>
          </w:r>
          <w:r w:rsidRPr="004C484E">
            <w:rPr>
              <w:rFonts w:ascii="Arial" w:hAnsi="Arial" w:cs="Arial"/>
            </w:rPr>
            <w:fldChar w:fldCharType="separate"/>
          </w:r>
          <w:hyperlink w:anchor="_Toc517683128" w:history="1">
            <w:r w:rsidR="000F7412" w:rsidRPr="00A67DC1">
              <w:rPr>
                <w:rStyle w:val="Hyperlink"/>
                <w:rFonts w:ascii="Arial" w:hAnsi="Arial" w:cs="Arial"/>
                <w:noProof/>
              </w:rPr>
              <w:t>Вербални опис</w:t>
            </w:r>
            <w:r w:rsidR="000F7412">
              <w:rPr>
                <w:noProof/>
                <w:webHidden/>
              </w:rPr>
              <w:tab/>
            </w:r>
            <w:r w:rsidR="000F7412">
              <w:rPr>
                <w:noProof/>
                <w:webHidden/>
              </w:rPr>
              <w:fldChar w:fldCharType="begin"/>
            </w:r>
            <w:r w:rsidR="000F7412">
              <w:rPr>
                <w:noProof/>
                <w:webHidden/>
              </w:rPr>
              <w:instrText xml:space="preserve"> PAGEREF _Toc517683128 \h </w:instrText>
            </w:r>
            <w:r w:rsidR="000F7412">
              <w:rPr>
                <w:noProof/>
                <w:webHidden/>
              </w:rPr>
            </w:r>
            <w:r w:rsidR="000F7412">
              <w:rPr>
                <w:noProof/>
                <w:webHidden/>
              </w:rPr>
              <w:fldChar w:fldCharType="separate"/>
            </w:r>
            <w:r w:rsidR="000F7412">
              <w:rPr>
                <w:noProof/>
                <w:webHidden/>
              </w:rPr>
              <w:t>4</w:t>
            </w:r>
            <w:r w:rsidR="000F7412"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29" w:history="1">
            <w:r w:rsidRPr="00A67DC1">
              <w:rPr>
                <w:rStyle w:val="Hyperlink"/>
                <w:rFonts w:ascii="Arial" w:hAnsi="Arial" w:cs="Arial"/>
                <w:noProof/>
              </w:rPr>
              <w:t>Модел случаја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0" w:history="1">
            <w:r w:rsidRPr="00A67DC1">
              <w:rPr>
                <w:rStyle w:val="Hyperlink"/>
                <w:rFonts w:ascii="Arial" w:hAnsi="Arial" w:cs="Arial"/>
                <w:noProof/>
              </w:rPr>
              <w:t>Спецификација случаја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1" w:history="1">
            <w:r w:rsidRPr="00A67DC1">
              <w:rPr>
                <w:rStyle w:val="Hyperlink"/>
                <w:rFonts w:ascii="Arial" w:eastAsia="Times New Roman" w:hAnsi="Arial" w:cs="Arial"/>
                <w:noProof/>
              </w:rPr>
              <w:t>1.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eastAsia="Times New Roman" w:hAnsi="Arial" w:cs="Arial"/>
                <w:noProof/>
              </w:rPr>
              <w:t xml:space="preserve">Креирање </w:t>
            </w:r>
            <w:r w:rsidRPr="00A67DC1">
              <w:rPr>
                <w:rStyle w:val="Hyperlink"/>
                <w:rFonts w:ascii="Arial" w:eastAsia="Times New Roman" w:hAnsi="Arial" w:cs="Arial"/>
                <w:noProof/>
                <w:lang w:val="sr-Cyrl-RS"/>
              </w:rPr>
              <w:t>т</w:t>
            </w:r>
            <w:r w:rsidRPr="00A67DC1">
              <w:rPr>
                <w:rStyle w:val="Hyperlink"/>
                <w:rFonts w:ascii="Arial" w:eastAsia="Times New Roman" w:hAnsi="Arial" w:cs="Arial"/>
                <w:noProof/>
              </w:rPr>
              <w:t>енисера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2" w:history="1">
            <w:r w:rsidRPr="00A67DC1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</w:rPr>
              <w:t xml:space="preserve">Креирање </w:t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т</w:t>
            </w:r>
            <w:r w:rsidRPr="00A67DC1">
              <w:rPr>
                <w:rStyle w:val="Hyperlink"/>
                <w:rFonts w:ascii="Arial" w:hAnsi="Arial" w:cs="Arial"/>
                <w:noProof/>
              </w:rPr>
              <w:t>урнира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3" w:history="1">
            <w:r w:rsidRPr="00A67DC1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  <w:u w:color="0000FF"/>
              </w:rPr>
              <w:t>Пр</w:t>
            </w:r>
            <w:r w:rsidRPr="00A67DC1">
              <w:rPr>
                <w:rStyle w:val="Hyperlink"/>
                <w:rFonts w:ascii="Arial" w:hAnsi="Arial" w:cs="Arial"/>
                <w:noProof/>
                <w:u w:color="0000FF"/>
                <w:lang w:val="sr-Cyrl-RS"/>
              </w:rPr>
              <w:t>иказ т</w:t>
            </w:r>
            <w:r w:rsidRPr="00A67DC1">
              <w:rPr>
                <w:rStyle w:val="Hyperlink"/>
                <w:rFonts w:ascii="Arial" w:hAnsi="Arial" w:cs="Arial"/>
                <w:noProof/>
                <w:u w:color="0000FF"/>
              </w:rPr>
              <w:t>урнира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4" w:history="1">
            <w:r w:rsidRPr="00A67DC1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</w:rPr>
              <w:t xml:space="preserve">Креирање </w:t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у</w:t>
            </w:r>
            <w:r w:rsidRPr="00A67DC1">
              <w:rPr>
                <w:rStyle w:val="Hyperlink"/>
                <w:rFonts w:ascii="Arial" w:hAnsi="Arial" w:cs="Arial"/>
                <w:noProof/>
              </w:rPr>
              <w:t>чешћа на турниру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5" w:history="1">
            <w:r w:rsidRPr="00A67DC1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</w:rPr>
              <w:t xml:space="preserve">Креирање </w:t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мечева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6" w:history="1">
            <w:r w:rsidRPr="00A67DC1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eastAsia="Times New Roman" w:hAnsi="Arial" w:cs="Arial"/>
                <w:noProof/>
                <w:lang w:val="ru-RU"/>
              </w:rPr>
              <w:t>Приказ ранг листе тенисера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7" w:history="1">
            <w:r w:rsidRPr="00A67DC1">
              <w:rPr>
                <w:rStyle w:val="Hyperlink"/>
                <w:rFonts w:ascii="Arial" w:hAnsi="Arial" w:cs="Arial"/>
                <w:noProof/>
                <w:u w:color="FFFFFF"/>
              </w:rPr>
              <w:t>7.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  <w:u w:color="FFFFFF"/>
                <w:lang w:val="sr-Cyrl-CS"/>
              </w:rPr>
              <w:t xml:space="preserve">Брисање </w:t>
            </w:r>
            <w:r w:rsidRPr="00A67DC1">
              <w:rPr>
                <w:rStyle w:val="Hyperlink"/>
                <w:rFonts w:ascii="Arial" w:hAnsi="Arial" w:cs="Arial"/>
                <w:noProof/>
                <w:u w:color="FFFFFF"/>
                <w:lang w:val="sr-Cyrl-RS"/>
              </w:rPr>
              <w:t>у</w:t>
            </w:r>
            <w:r w:rsidRPr="00A67DC1">
              <w:rPr>
                <w:rStyle w:val="Hyperlink"/>
                <w:rFonts w:ascii="Arial" w:hAnsi="Arial" w:cs="Arial"/>
                <w:noProof/>
                <w:u w:color="FFFFFF"/>
              </w:rPr>
              <w:t>чешћа на Турниру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8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Системски дијаграми секвенци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39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1.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Креирање тенисера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0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2.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 xml:space="preserve">Креирање </w:t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т</w:t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урнира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1" w:history="1">
            <w:r w:rsidRPr="00A67DC1">
              <w:rPr>
                <w:rStyle w:val="Hyperlink"/>
                <w:rFonts w:ascii="Arial" w:hAnsi="Arial" w:cs="Arial"/>
                <w:noProof/>
                <w:u w:color="0000FF"/>
                <w:lang w:val="sr-Cyrl-RS"/>
              </w:rPr>
              <w:t>3.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  <w:u w:color="0000FF"/>
              </w:rPr>
              <w:t>Пр</w:t>
            </w:r>
            <w:r w:rsidRPr="00A67DC1">
              <w:rPr>
                <w:rStyle w:val="Hyperlink"/>
                <w:rFonts w:ascii="Arial" w:hAnsi="Arial" w:cs="Arial"/>
                <w:noProof/>
                <w:u w:color="0000FF"/>
                <w:lang w:val="sr-Cyrl-RS"/>
              </w:rPr>
              <w:t>иказ т</w:t>
            </w:r>
            <w:r w:rsidRPr="00A67DC1">
              <w:rPr>
                <w:rStyle w:val="Hyperlink"/>
                <w:rFonts w:ascii="Arial" w:hAnsi="Arial" w:cs="Arial"/>
                <w:noProof/>
                <w:u w:color="0000FF"/>
              </w:rPr>
              <w:t>урнира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2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4.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Креирање учешћа на турниру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3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5.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Креирање мечева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4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6.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Приказ ранг листе тенисера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5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7.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Брисање учешћа на турниру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6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Уговори о системским 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7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Концептуални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8" w:history="1">
            <w:r w:rsidRPr="00A67DC1">
              <w:rPr>
                <w:rStyle w:val="Hyperlink"/>
                <w:rFonts w:ascii="Arial" w:hAnsi="Arial" w:cs="Arial"/>
                <w:noProof/>
                <w:lang w:val="sr-Cyrl-RS"/>
              </w:rPr>
              <w:t>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49" w:history="1">
            <w:r w:rsidRPr="00A67DC1">
              <w:rPr>
                <w:rStyle w:val="Hyperlink"/>
                <w:noProof/>
                <w:lang w:val="sr-Cyrl-RS"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50" w:history="1">
            <w:r w:rsidRPr="00A67DC1">
              <w:rPr>
                <w:rStyle w:val="Hyperlink"/>
                <w:noProof/>
                <w:lang w:val="sr-Cyrl-RS"/>
              </w:rPr>
              <w:t>1.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noProof/>
                <w:lang w:val="sr-Cyrl-RS"/>
              </w:rPr>
              <w:t>Креирање тенисера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51" w:history="1">
            <w:r w:rsidRPr="00A67DC1">
              <w:rPr>
                <w:rStyle w:val="Hyperlink"/>
                <w:rFonts w:eastAsia="Calibri"/>
                <w:noProof/>
                <w:u w:color="FFFFFF"/>
                <w:lang w:val="sr-Cyrl-RS"/>
              </w:rPr>
              <w:t>2.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rFonts w:eastAsia="Calibri"/>
                <w:noProof/>
                <w:u w:color="FFFFFF"/>
                <w:lang w:val="sr-Cyrl-RS"/>
              </w:rPr>
              <w:t>Креирање турнира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52" w:history="1">
            <w:r w:rsidRPr="00A67DC1">
              <w:rPr>
                <w:rStyle w:val="Hyperlink"/>
                <w:noProof/>
                <w:u w:color="FFFFFF"/>
                <w:lang w:val="sr-Cyrl-RS"/>
              </w:rPr>
              <w:t>3.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noProof/>
                <w:u w:color="FFFFFF"/>
                <w:lang w:val="sr-Cyrl-RS"/>
              </w:rPr>
              <w:t>Приказ турнира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53" w:history="1">
            <w:r w:rsidRPr="00A67DC1">
              <w:rPr>
                <w:rStyle w:val="Hyperlink"/>
                <w:noProof/>
                <w:u w:color="FFFFFF"/>
                <w:lang w:val="sr-Cyrl-RS"/>
              </w:rPr>
              <w:t>4.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noProof/>
                <w:u w:color="FFFFFF"/>
                <w:lang w:val="sr-Cyrl-RS"/>
              </w:rPr>
              <w:t>Креирање учешћа на турниру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54" w:history="1">
            <w:r w:rsidRPr="00A67DC1">
              <w:rPr>
                <w:rStyle w:val="Hyperlink"/>
                <w:noProof/>
                <w:u w:color="FFFFFF"/>
                <w:lang w:val="sr-Cyrl-CS"/>
              </w:rPr>
              <w:t>5.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noProof/>
                <w:u w:color="FFFFFF"/>
                <w:lang w:val="sr-Cyrl-CS"/>
              </w:rPr>
              <w:t>Креирање меча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55" w:history="1">
            <w:r w:rsidRPr="00A67DC1">
              <w:rPr>
                <w:rStyle w:val="Hyperlink"/>
                <w:noProof/>
                <w:u w:color="FFFFFF"/>
                <w:lang w:val="sr-Cyrl-CS"/>
              </w:rPr>
              <w:t>6.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noProof/>
                <w:u w:color="FFFFFF"/>
                <w:lang w:val="sr-Cyrl-CS"/>
              </w:rPr>
              <w:t>Приказ ранг листе тенисера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56" w:history="1">
            <w:r w:rsidRPr="00A67DC1">
              <w:rPr>
                <w:rStyle w:val="Hyperlink"/>
                <w:noProof/>
                <w:lang w:val="sr-Cyrl-CS"/>
              </w:rPr>
              <w:t>7.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A67DC1">
              <w:rPr>
                <w:rStyle w:val="Hyperlink"/>
                <w:noProof/>
                <w:lang w:val="sr-Cyrl-CS"/>
              </w:rPr>
              <w:t>Брисање учешћа на турниру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57" w:history="1">
            <w:r w:rsidRPr="00A67DC1">
              <w:rPr>
                <w:rStyle w:val="Hyperlink"/>
                <w:noProof/>
                <w:lang w:val="sr-Cyrl-RS"/>
              </w:rPr>
              <w:t>Имплементација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412" w:rsidRDefault="000F74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517683158" w:history="1">
            <w:r w:rsidRPr="00A67DC1">
              <w:rPr>
                <w:rStyle w:val="Hyperlink"/>
                <w:noProof/>
                <w:u w:color="FFFFFF"/>
                <w:lang w:val="sr-Cyrl-CS"/>
              </w:rPr>
              <w:t>Имплементација складишта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_Toc517683158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F78" w:rsidRPr="004C484E" w:rsidRDefault="00100597">
          <w:pPr>
            <w:rPr>
              <w:rFonts w:ascii="Arial" w:hAnsi="Arial" w:cs="Arial"/>
            </w:rPr>
          </w:pPr>
          <w:r w:rsidRPr="004C484E">
            <w:rPr>
              <w:rFonts w:ascii="Arial" w:hAnsi="Arial" w:cs="Arial"/>
            </w:rPr>
            <w:fldChar w:fldCharType="end"/>
          </w:r>
        </w:p>
      </w:sdtContent>
    </w:sdt>
    <w:p w:rsidR="00356F78" w:rsidRPr="004C484E" w:rsidRDefault="00356F78">
      <w:pPr>
        <w:rPr>
          <w:rFonts w:ascii="Arial" w:hAnsi="Arial" w:cs="Arial"/>
        </w:rPr>
      </w:pPr>
      <w:r w:rsidRPr="004C484E">
        <w:rPr>
          <w:rFonts w:ascii="Arial" w:hAnsi="Arial" w:cs="Arial"/>
        </w:rPr>
        <w:br w:type="page"/>
      </w:r>
    </w:p>
    <w:p w:rsidR="004C484E" w:rsidRPr="004C484E" w:rsidRDefault="004C484E" w:rsidP="004C484E">
      <w:pPr>
        <w:pStyle w:val="Heading1"/>
        <w:jc w:val="center"/>
        <w:rPr>
          <w:rFonts w:ascii="Arial" w:hAnsi="Arial" w:cs="Arial"/>
        </w:rPr>
      </w:pPr>
      <w:bookmarkStart w:id="0" w:name="_Toc517683128"/>
      <w:r w:rsidRPr="004C484E">
        <w:rPr>
          <w:rFonts w:ascii="Arial" w:hAnsi="Arial" w:cs="Arial"/>
        </w:rPr>
        <w:lastRenderedPageBreak/>
        <w:t>Вербални опис</w:t>
      </w:r>
      <w:bookmarkEnd w:id="0"/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3828B1" w:rsidRDefault="0025047A" w:rsidP="0025047A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sr-Cyrl-RS"/>
        </w:rPr>
      </w:pPr>
      <w:r w:rsidRPr="004C484E">
        <w:rPr>
          <w:rFonts w:ascii="Arial" w:hAnsi="Arial" w:cs="Arial"/>
          <w:sz w:val="24"/>
          <w:szCs w:val="24"/>
        </w:rPr>
        <w:t xml:space="preserve">Систем служи за евиденцију активности тенисера на АТП туру. </w:t>
      </w:r>
      <w:r w:rsidR="003828B1">
        <w:rPr>
          <w:rFonts w:ascii="Arial" w:hAnsi="Arial" w:cs="Arial"/>
          <w:sz w:val="24"/>
          <w:szCs w:val="24"/>
          <w:lang w:val="sr-Cyrl-RS"/>
        </w:rPr>
        <w:t>Систем треба да омогући убацивање тенисера на АТП тур и праћење њихове каријере</w:t>
      </w:r>
      <w:r w:rsidR="007A6EB3">
        <w:rPr>
          <w:rFonts w:ascii="Arial" w:hAnsi="Arial" w:cs="Arial"/>
          <w:sz w:val="24"/>
          <w:szCs w:val="24"/>
          <w:lang w:val="sr-Cyrl-RS"/>
        </w:rPr>
        <w:t xml:space="preserve"> преко учешћа на турнирима</w:t>
      </w:r>
      <w:r w:rsidR="003828B1">
        <w:rPr>
          <w:rFonts w:ascii="Arial" w:hAnsi="Arial" w:cs="Arial"/>
          <w:sz w:val="24"/>
          <w:szCs w:val="24"/>
          <w:lang w:val="sr-Cyrl-RS"/>
        </w:rPr>
        <w:t>. Такође, треба да служи и за додавање турнира. Постоје четири категорије турнира – 250, 500, 1000 и 2000</w:t>
      </w:r>
      <w:r w:rsidR="009415BA">
        <w:rPr>
          <w:rFonts w:ascii="Arial" w:hAnsi="Arial" w:cs="Arial"/>
          <w:sz w:val="24"/>
          <w:szCs w:val="24"/>
          <w:lang w:val="sr-Cyrl-RS"/>
        </w:rPr>
        <w:t xml:space="preserve"> и сваки турнир припада само једној категорији</w:t>
      </w:r>
      <w:r w:rsidR="003828B1">
        <w:rPr>
          <w:rFonts w:ascii="Arial" w:hAnsi="Arial" w:cs="Arial"/>
          <w:sz w:val="24"/>
          <w:szCs w:val="24"/>
          <w:lang w:val="sr-Cyrl-RS"/>
        </w:rPr>
        <w:t xml:space="preserve">. </w:t>
      </w:r>
      <w:r w:rsidRPr="004C484E">
        <w:rPr>
          <w:rFonts w:ascii="Arial" w:hAnsi="Arial" w:cs="Arial"/>
          <w:sz w:val="24"/>
          <w:szCs w:val="24"/>
        </w:rPr>
        <w:t>Сваки турнир има одређени број кола који зависи од његове категорије</w:t>
      </w:r>
      <w:r w:rsidR="003828B1">
        <w:rPr>
          <w:rFonts w:ascii="Arial" w:hAnsi="Arial" w:cs="Arial"/>
          <w:sz w:val="24"/>
          <w:szCs w:val="24"/>
          <w:lang w:val="sr-Cyrl-RS"/>
        </w:rPr>
        <w:t xml:space="preserve"> која прописује максималан број играча. Сваки тенисер може недељно да учествује на једном турниру.</w:t>
      </w:r>
      <w:r w:rsidR="00E4196E">
        <w:rPr>
          <w:rFonts w:ascii="Arial" w:hAnsi="Arial" w:cs="Arial"/>
          <w:sz w:val="24"/>
          <w:szCs w:val="24"/>
          <w:lang w:val="sr-Cyrl-RS"/>
        </w:rPr>
        <w:t xml:space="preserve"> На св</w:t>
      </w:r>
      <w:r w:rsidR="007A6EB3">
        <w:rPr>
          <w:rFonts w:ascii="Arial" w:hAnsi="Arial" w:cs="Arial"/>
          <w:sz w:val="24"/>
          <w:szCs w:val="24"/>
          <w:lang w:val="sr-Cyrl-RS"/>
        </w:rPr>
        <w:t>а</w:t>
      </w:r>
      <w:r w:rsidR="00E4196E">
        <w:rPr>
          <w:rFonts w:ascii="Arial" w:hAnsi="Arial" w:cs="Arial"/>
          <w:sz w:val="24"/>
          <w:szCs w:val="24"/>
          <w:lang w:val="sr-Cyrl-RS"/>
        </w:rPr>
        <w:t>каом се турниру памте подаци о свим одиграним мечевима.</w:t>
      </w:r>
      <w:r w:rsidRPr="004C484E">
        <w:rPr>
          <w:rFonts w:ascii="Arial" w:hAnsi="Arial" w:cs="Arial"/>
          <w:sz w:val="24"/>
          <w:szCs w:val="24"/>
        </w:rPr>
        <w:t xml:space="preserve"> Врши се евиденција броја освојених поена сваког тенисера на сваком турниру у зависности од кола у ком је тенисер изгубио. Свака категорија турнира има свој систем бодовања. </w:t>
      </w:r>
      <w:r w:rsidR="003828B1">
        <w:rPr>
          <w:rFonts w:ascii="Arial" w:hAnsi="Arial" w:cs="Arial"/>
          <w:sz w:val="24"/>
          <w:szCs w:val="24"/>
          <w:lang w:val="sr-Cyrl-RS"/>
        </w:rPr>
        <w:t xml:space="preserve">Систем кориснику треба да пружи увид у ранг листу тенисера створену на основу остварених поена на турнирима. </w:t>
      </w: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25047A" w:rsidP="0025047A">
      <w:pPr>
        <w:pStyle w:val="Heading1"/>
        <w:ind w:left="360"/>
        <w:jc w:val="center"/>
        <w:rPr>
          <w:rFonts w:ascii="Arial" w:hAnsi="Arial" w:cs="Arial"/>
        </w:rPr>
      </w:pPr>
      <w:bookmarkStart w:id="1" w:name="_Toc517683129"/>
      <w:r w:rsidRPr="004C484E">
        <w:rPr>
          <w:rFonts w:ascii="Arial" w:hAnsi="Arial" w:cs="Arial"/>
        </w:rPr>
        <w:t>Модел случаја коришћења</w:t>
      </w:r>
      <w:bookmarkEnd w:id="1"/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4C488F" w:rsidP="0025047A">
      <w:pPr>
        <w:rPr>
          <w:rFonts w:ascii="Arial" w:hAnsi="Arial" w:cs="Arial"/>
        </w:rPr>
      </w:pPr>
      <w:r>
        <w:rPr>
          <w:rFonts w:ascii="Arial" w:hAnsi="Arial" w:cs="Arial"/>
          <w:noProof/>
          <w:lang w:val="sr-Latn-RS" w:eastAsia="sr-Latn-RS"/>
        </w:rPr>
        <w:drawing>
          <wp:inline distT="0" distB="0" distL="0" distR="0">
            <wp:extent cx="5934710" cy="3364230"/>
            <wp:effectExtent l="0" t="0" r="0" b="0"/>
            <wp:docPr id="2" name="Picture 2" descr="K:\Screen Shot 2018-03-13 at 18.1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Screen Shot 2018-03-13 at 18.13.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25047A" w:rsidP="0025047A">
      <w:pPr>
        <w:pStyle w:val="Heading1"/>
        <w:ind w:left="720"/>
        <w:jc w:val="center"/>
        <w:rPr>
          <w:rFonts w:ascii="Arial" w:hAnsi="Arial" w:cs="Arial"/>
        </w:rPr>
      </w:pPr>
      <w:bookmarkStart w:id="2" w:name="_Toc517683130"/>
      <w:r w:rsidRPr="004C484E">
        <w:rPr>
          <w:rFonts w:ascii="Arial" w:hAnsi="Arial" w:cs="Arial"/>
        </w:rPr>
        <w:lastRenderedPageBreak/>
        <w:t>Спецификација случаја коришћења</w:t>
      </w:r>
      <w:bookmarkEnd w:id="2"/>
    </w:p>
    <w:p w:rsidR="0025047A" w:rsidRPr="004C484E" w:rsidRDefault="0025047A" w:rsidP="0025047A">
      <w:pPr>
        <w:rPr>
          <w:rFonts w:ascii="Arial" w:hAnsi="Arial" w:cs="Arial"/>
          <w:b/>
          <w:color w:val="000000"/>
        </w:rPr>
      </w:pPr>
    </w:p>
    <w:p w:rsidR="0025047A" w:rsidRPr="004C484E" w:rsidRDefault="0025047A" w:rsidP="00915939">
      <w:pPr>
        <w:pStyle w:val="Heading2"/>
        <w:numPr>
          <w:ilvl w:val="0"/>
          <w:numId w:val="2"/>
        </w:numPr>
        <w:rPr>
          <w:rFonts w:ascii="Arial" w:eastAsia="Times New Roman" w:hAnsi="Arial" w:cs="Arial"/>
          <w:color w:val="4F81BD"/>
        </w:rPr>
      </w:pPr>
      <w:bookmarkStart w:id="3" w:name="_Toc517683131"/>
      <w:r w:rsidRPr="004C484E">
        <w:rPr>
          <w:rFonts w:ascii="Arial" w:eastAsia="Times New Roman" w:hAnsi="Arial" w:cs="Arial"/>
          <w:color w:val="4F81BD"/>
        </w:rPr>
        <w:t xml:space="preserve">Креирање </w:t>
      </w:r>
      <w:r w:rsidR="00927AAA">
        <w:rPr>
          <w:rFonts w:ascii="Arial" w:eastAsia="Times New Roman" w:hAnsi="Arial" w:cs="Arial"/>
          <w:color w:val="4F81BD"/>
          <w:lang w:val="sr-Cyrl-RS"/>
        </w:rPr>
        <w:t>т</w:t>
      </w:r>
      <w:r w:rsidRPr="004C484E">
        <w:rPr>
          <w:rFonts w:ascii="Arial" w:eastAsia="Times New Roman" w:hAnsi="Arial" w:cs="Arial"/>
          <w:color w:val="4F81BD"/>
        </w:rPr>
        <w:t>енисера</w:t>
      </w:r>
      <w:bookmarkEnd w:id="3"/>
    </w:p>
    <w:p w:rsidR="0025047A" w:rsidRPr="004C484E" w:rsidRDefault="0025047A" w:rsidP="0025047A">
      <w:pPr>
        <w:rPr>
          <w:rFonts w:ascii="Arial" w:eastAsia="Calibri" w:hAnsi="Arial" w:cs="Arial"/>
          <w:b/>
          <w:sz w:val="20"/>
          <w:szCs w:val="20"/>
          <w:lang w:val="sr-Latn-CS"/>
        </w:rPr>
      </w:pPr>
    </w:p>
    <w:p w:rsidR="0025047A" w:rsidRPr="004C484E" w:rsidRDefault="0025047A" w:rsidP="0025047A">
      <w:pPr>
        <w:rPr>
          <w:rFonts w:ascii="Arial" w:eastAsia="Calibri" w:hAnsi="Arial" w:cs="Arial"/>
          <w:b/>
          <w:sz w:val="20"/>
          <w:szCs w:val="20"/>
          <w:lang w:val="ru-RU"/>
        </w:rPr>
      </w:pPr>
      <w:r w:rsidRPr="004C484E">
        <w:rPr>
          <w:rFonts w:ascii="Arial" w:eastAsia="Calibri" w:hAnsi="Arial" w:cs="Arial"/>
          <w:b/>
          <w:sz w:val="20"/>
          <w:szCs w:val="20"/>
          <w:lang w:val="ru-RU"/>
        </w:rPr>
        <w:t>Назив СК</w:t>
      </w:r>
    </w:p>
    <w:p w:rsidR="0025047A" w:rsidRPr="004C484E" w:rsidRDefault="0025047A" w:rsidP="0025047A">
      <w:pPr>
        <w:rPr>
          <w:rFonts w:ascii="Arial" w:eastAsia="Calibri" w:hAnsi="Arial" w:cs="Arial"/>
          <w:sz w:val="20"/>
          <w:szCs w:val="20"/>
          <w:u w:color="FFFFFF"/>
          <w:shd w:val="clear" w:color="auto" w:fill="FF0000"/>
        </w:rPr>
      </w:pP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Креирање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ru-RU"/>
        </w:rPr>
        <w:t>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</w:t>
      </w:r>
    </w:p>
    <w:p w:rsidR="0025047A" w:rsidRPr="004C484E" w:rsidRDefault="0025047A" w:rsidP="0025047A">
      <w:pPr>
        <w:rPr>
          <w:rFonts w:ascii="Arial" w:eastAsia="Calibri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Актори СК</w:t>
      </w:r>
    </w:p>
    <w:p w:rsidR="0025047A" w:rsidRPr="004C484E" w:rsidRDefault="0025047A" w:rsidP="0025047A">
      <w:pPr>
        <w:shd w:val="clear" w:color="auto" w:fill="FFFFFF"/>
        <w:rPr>
          <w:rFonts w:ascii="Arial" w:eastAsia="Calibri" w:hAnsi="Arial" w:cs="Arial"/>
          <w:color w:val="FF0000"/>
          <w:sz w:val="20"/>
          <w:szCs w:val="20"/>
          <w:u w:color="FFFFFF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</w:p>
    <w:p w:rsidR="0025047A" w:rsidRPr="004C484E" w:rsidRDefault="0025047A" w:rsidP="0025047A">
      <w:pPr>
        <w:rPr>
          <w:rFonts w:ascii="Arial" w:eastAsia="Calibri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25047A" w:rsidRPr="004C484E" w:rsidRDefault="0025047A" w:rsidP="0025047A">
      <w:pPr>
        <w:rPr>
          <w:rFonts w:ascii="Arial" w:eastAsia="Calibri" w:hAnsi="Arial" w:cs="Arial"/>
          <w:b/>
          <w:sz w:val="20"/>
          <w:szCs w:val="20"/>
          <w:u w:color="FFFFFF"/>
          <w:lang w:val="sr-Cyrl-CS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и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(програм)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</w:p>
    <w:p w:rsidR="0025047A" w:rsidRPr="004C484E" w:rsidRDefault="0025047A" w:rsidP="0025047A">
      <w:pPr>
        <w:rPr>
          <w:rFonts w:ascii="Arial" w:eastAsia="Calibri" w:hAnsi="Arial" w:cs="Arial"/>
          <w:sz w:val="20"/>
          <w:szCs w:val="20"/>
          <w:u w:color="FFFFFF"/>
          <w:lang w:val="sr-Latn-CS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: Систем  је укључен</w:t>
      </w:r>
      <w:r w:rsidRPr="004C484E">
        <w:rPr>
          <w:rFonts w:ascii="Arial" w:eastAsia="Calibri" w:hAnsi="Arial" w:cs="Arial"/>
          <w:sz w:val="20"/>
          <w:szCs w:val="20"/>
          <w:u w:color="FFFFFF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eastAsia="Calibri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</w:rPr>
        <w:t>je</w:t>
      </w:r>
      <w:r w:rsidRPr="004C484E">
        <w:rPr>
          <w:rFonts w:ascii="Arial" w:eastAsia="Calibri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lang w:val="sr-Cyrl-CS"/>
        </w:rPr>
        <w:t>уло</w:t>
      </w:r>
      <w:r w:rsidRPr="004C484E">
        <w:rPr>
          <w:rFonts w:ascii="Arial" w:eastAsia="Calibri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. Систем приказује форму за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</w:rPr>
        <w:t>Тенисером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 </w:t>
      </w:r>
    </w:p>
    <w:p w:rsidR="0025047A" w:rsidRPr="007C515F" w:rsidRDefault="0025047A" w:rsidP="007C515F">
      <w:pPr>
        <w:rPr>
          <w:rFonts w:ascii="Arial" w:eastAsia="Calibri" w:hAnsi="Arial" w:cs="Arial"/>
          <w:b/>
          <w:sz w:val="20"/>
          <w:szCs w:val="20"/>
          <w:u w:color="FFFFFF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25047A" w:rsidRPr="004C484E" w:rsidRDefault="0025047A" w:rsidP="00915939">
      <w:pPr>
        <w:numPr>
          <w:ilvl w:val="0"/>
          <w:numId w:val="1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уноси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податке </w:t>
      </w:r>
      <w:r w:rsidR="007C515F">
        <w:rPr>
          <w:rFonts w:ascii="Arial" w:eastAsia="Calibri" w:hAnsi="Arial" w:cs="Arial"/>
          <w:sz w:val="20"/>
          <w:szCs w:val="20"/>
          <w:u w:color="FFFFFF"/>
          <w:lang w:val="sr-Cyrl-RS"/>
        </w:rPr>
        <w:t>за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новог 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25047A" w:rsidRPr="004C484E" w:rsidRDefault="00390CFE" w:rsidP="00915939">
      <w:pPr>
        <w:numPr>
          <w:ilvl w:val="0"/>
          <w:numId w:val="1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="0025047A"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контролише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да ли је коректно унео податке </w:t>
      </w:r>
      <w:r w:rsidR="007C515F">
        <w:rPr>
          <w:rFonts w:ascii="Arial" w:eastAsia="Calibri" w:hAnsi="Arial" w:cs="Arial"/>
          <w:sz w:val="20"/>
          <w:szCs w:val="20"/>
          <w:u w:color="FFFFFF"/>
          <w:lang w:val="sr-Cyrl-CS"/>
        </w:rPr>
        <w:t>за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="0025047A"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новог тенисера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(АНСО)</w:t>
      </w:r>
    </w:p>
    <w:p w:rsidR="0025047A" w:rsidRPr="004C484E" w:rsidRDefault="0025047A" w:rsidP="00915939">
      <w:pPr>
        <w:numPr>
          <w:ilvl w:val="0"/>
          <w:numId w:val="1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(АПСО)</w:t>
      </w:r>
    </w:p>
    <w:p w:rsidR="0025047A" w:rsidRPr="004C484E" w:rsidRDefault="0025047A" w:rsidP="00915939">
      <w:pPr>
        <w:numPr>
          <w:ilvl w:val="0"/>
          <w:numId w:val="1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памти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податке о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(СО)</w:t>
      </w:r>
    </w:p>
    <w:p w:rsidR="0025047A" w:rsidRPr="004C484E" w:rsidRDefault="0025047A" w:rsidP="00915939">
      <w:pPr>
        <w:numPr>
          <w:ilvl w:val="0"/>
          <w:numId w:val="1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="00707C13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запамћеног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</w:rPr>
        <w:t>тенисер</w:t>
      </w:r>
      <w:r w:rsidR="00707C13">
        <w:rPr>
          <w:rFonts w:ascii="Arial" w:eastAsia="Calibri" w:hAnsi="Arial" w:cs="Arial"/>
          <w:color w:val="000080"/>
          <w:sz w:val="20"/>
          <w:szCs w:val="20"/>
          <w:u w:color="FFFFFF"/>
          <w:lang w:val="sr-Cyrl-RS"/>
        </w:rPr>
        <w:t>а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и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</w:rPr>
        <w:t>тенисера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(ИА)</w:t>
      </w:r>
    </w:p>
    <w:p w:rsidR="0025047A" w:rsidRPr="004C484E" w:rsidRDefault="0025047A" w:rsidP="0025047A">
      <w:pPr>
        <w:rPr>
          <w:rFonts w:ascii="Arial" w:eastAsia="Calibri" w:hAnsi="Arial" w:cs="Arial"/>
          <w:sz w:val="20"/>
          <w:szCs w:val="20"/>
          <w:u w:color="FFFFFF"/>
          <w:lang w:val="ru-RU"/>
        </w:rPr>
      </w:pPr>
    </w:p>
    <w:p w:rsidR="0025047A" w:rsidRPr="004C484E" w:rsidRDefault="0025047A" w:rsidP="0025047A">
      <w:pPr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25047A" w:rsidRPr="004C484E" w:rsidRDefault="007C515F" w:rsidP="0025047A">
      <w:pPr>
        <w:ind w:left="360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>
        <w:rPr>
          <w:rFonts w:ascii="Arial" w:eastAsia="Calibri" w:hAnsi="Arial" w:cs="Arial"/>
          <w:sz w:val="20"/>
          <w:szCs w:val="20"/>
          <w:u w:color="FFFFFF"/>
        </w:rPr>
        <w:t>5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.1 Уколико </w:t>
      </w:r>
      <w:r w:rsidR="0025047A"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не може да 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запамти податке о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="0025047A"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Тенисеру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25047A"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поруку 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“</w:t>
      </w:r>
      <w:r w:rsidR="0025047A"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bookmarkStart w:id="4" w:name="K25"/>
      <w:r w:rsidR="0025047A"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bookmarkEnd w:id="4"/>
      <w:r w:rsidR="0025047A"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”</w:t>
      </w:r>
      <w:r w:rsidR="0025047A"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(ИА)</w:t>
      </w: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25047A" w:rsidP="0025047A">
      <w:pPr>
        <w:rPr>
          <w:rFonts w:ascii="Arial" w:hAnsi="Arial" w:cs="Arial"/>
        </w:rPr>
      </w:pPr>
    </w:p>
    <w:p w:rsidR="0025047A" w:rsidRPr="004C484E" w:rsidRDefault="007C515F" w:rsidP="0025047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5047A" w:rsidRPr="004C484E" w:rsidRDefault="0025047A" w:rsidP="00915939">
      <w:pPr>
        <w:pStyle w:val="Heading2"/>
        <w:numPr>
          <w:ilvl w:val="0"/>
          <w:numId w:val="2"/>
        </w:numPr>
        <w:rPr>
          <w:rFonts w:ascii="Arial" w:hAnsi="Arial" w:cs="Arial"/>
        </w:rPr>
      </w:pPr>
      <w:bookmarkStart w:id="5" w:name="_Toc517683132"/>
      <w:r w:rsidRPr="004C484E">
        <w:rPr>
          <w:rFonts w:ascii="Arial" w:hAnsi="Arial" w:cs="Arial"/>
        </w:rPr>
        <w:lastRenderedPageBreak/>
        <w:t xml:space="preserve">Креирање </w:t>
      </w:r>
      <w:r w:rsidR="00927AAA">
        <w:rPr>
          <w:rFonts w:ascii="Arial" w:hAnsi="Arial" w:cs="Arial"/>
          <w:lang w:val="sr-Cyrl-RS"/>
        </w:rPr>
        <w:t>т</w:t>
      </w:r>
      <w:r w:rsidRPr="004C484E">
        <w:rPr>
          <w:rFonts w:ascii="Arial" w:hAnsi="Arial" w:cs="Arial"/>
        </w:rPr>
        <w:t>урнира</w:t>
      </w:r>
      <w:bookmarkEnd w:id="5"/>
    </w:p>
    <w:p w:rsidR="0025047A" w:rsidRPr="004C484E" w:rsidRDefault="0025047A" w:rsidP="0025047A">
      <w:pPr>
        <w:rPr>
          <w:rFonts w:ascii="Arial" w:hAnsi="Arial" w:cs="Arial"/>
          <w:b/>
          <w:sz w:val="20"/>
          <w:szCs w:val="20"/>
          <w:lang w:val="sr-Latn-CS"/>
        </w:rPr>
      </w:pPr>
    </w:p>
    <w:p w:rsidR="0025047A" w:rsidRPr="004C484E" w:rsidRDefault="0025047A" w:rsidP="0025047A">
      <w:pPr>
        <w:rPr>
          <w:rFonts w:ascii="Arial" w:hAnsi="Arial" w:cs="Arial"/>
          <w:b/>
          <w:sz w:val="20"/>
          <w:szCs w:val="20"/>
          <w:lang w:val="ru-RU"/>
        </w:rPr>
      </w:pPr>
      <w:r w:rsidRPr="004C484E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25047A" w:rsidRPr="004C484E" w:rsidRDefault="0025047A" w:rsidP="0025047A">
      <w:pPr>
        <w:rPr>
          <w:rFonts w:ascii="Arial" w:hAnsi="Arial" w:cs="Arial"/>
          <w:sz w:val="20"/>
          <w:szCs w:val="20"/>
          <w:u w:color="FFFFFF"/>
          <w:shd w:val="clear" w:color="auto" w:fill="FF0000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Турнира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25047A" w:rsidRPr="004C484E" w:rsidRDefault="0025047A" w:rsidP="0025047A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25047A" w:rsidRPr="004C484E" w:rsidRDefault="0025047A" w:rsidP="0025047A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</w:p>
    <w:p w:rsidR="0025047A" w:rsidRPr="004C484E" w:rsidRDefault="0025047A" w:rsidP="0025047A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25047A" w:rsidRPr="004C484E" w:rsidRDefault="0025047A" w:rsidP="0025047A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25047A" w:rsidRPr="004C484E" w:rsidRDefault="0025047A" w:rsidP="0025047A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: Систем  је укључен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 Систем приказује форму за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Турниром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DA1BAB">
        <w:rPr>
          <w:rFonts w:ascii="Arial" w:hAnsi="Arial" w:cs="Arial"/>
          <w:sz w:val="20"/>
          <w:szCs w:val="20"/>
          <w:u w:color="FFFFFF"/>
          <w:lang w:val="ru-RU"/>
        </w:rPr>
        <w:t xml:space="preserve"> Учитане су све категорије турнира.</w:t>
      </w:r>
    </w:p>
    <w:p w:rsidR="0025047A" w:rsidRPr="004C484E" w:rsidRDefault="0025047A" w:rsidP="0025047A">
      <w:pPr>
        <w:rPr>
          <w:rFonts w:ascii="Arial" w:hAnsi="Arial" w:cs="Arial"/>
          <w:b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25047A" w:rsidRPr="004C484E" w:rsidRDefault="0025047A" w:rsidP="00915939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</w:t>
      </w:r>
      <w:r w:rsidR="007C515F">
        <w:rPr>
          <w:rFonts w:ascii="Arial" w:hAnsi="Arial" w:cs="Arial"/>
          <w:sz w:val="20"/>
          <w:szCs w:val="20"/>
          <w:u w:color="FFFFFF"/>
          <w:lang w:val="sr-Cyrl-CS"/>
        </w:rPr>
        <w:t>за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 турнир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25047A" w:rsidRPr="004C484E" w:rsidRDefault="00390CFE" w:rsidP="00915939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390CF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 контролише</w:t>
      </w:r>
      <w:r w:rsidR="0025047A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</w:t>
      </w:r>
      <w:r w:rsidR="007C515F">
        <w:rPr>
          <w:rFonts w:ascii="Arial" w:hAnsi="Arial" w:cs="Arial"/>
          <w:sz w:val="20"/>
          <w:szCs w:val="20"/>
          <w:u w:color="FFFFFF"/>
          <w:lang w:val="sr-Cyrl-CS"/>
        </w:rPr>
        <w:t>за</w:t>
      </w:r>
      <w:r w:rsidR="0025047A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25047A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 турнир</w:t>
      </w:r>
      <w:r w:rsidR="0025047A" w:rsidRPr="004C484E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25047A" w:rsidRPr="004C484E" w:rsidRDefault="0025047A" w:rsidP="00915939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25047A" w:rsidRPr="004C484E" w:rsidRDefault="0025047A" w:rsidP="00915939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25047A" w:rsidRPr="004C484E" w:rsidRDefault="0025047A" w:rsidP="00915939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25047A" w:rsidRPr="004C484E" w:rsidRDefault="0025047A" w:rsidP="0025047A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25047A" w:rsidRPr="007C515F" w:rsidRDefault="0025047A" w:rsidP="007C515F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25047A" w:rsidRPr="004C484E" w:rsidRDefault="0025047A" w:rsidP="0025047A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8.1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Турниру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25047A" w:rsidRPr="004C484E" w:rsidRDefault="0025047A" w:rsidP="0025047A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25047A" w:rsidRPr="004C484E" w:rsidRDefault="0025047A" w:rsidP="0025047A">
      <w:pPr>
        <w:rPr>
          <w:rFonts w:ascii="Arial" w:hAnsi="Arial" w:cs="Arial"/>
          <w:b/>
          <w:sz w:val="20"/>
          <w:szCs w:val="20"/>
          <w:lang w:val="sr-Cyrl-CS"/>
        </w:rPr>
      </w:pPr>
    </w:p>
    <w:p w:rsidR="0025047A" w:rsidRPr="004C484E" w:rsidRDefault="0025047A" w:rsidP="0025047A">
      <w:pPr>
        <w:rPr>
          <w:rFonts w:ascii="Arial" w:hAnsi="Arial" w:cs="Arial"/>
          <w:b/>
          <w:sz w:val="20"/>
          <w:szCs w:val="20"/>
        </w:rPr>
      </w:pPr>
    </w:p>
    <w:p w:rsidR="000A6469" w:rsidRPr="004C484E" w:rsidRDefault="000A6469" w:rsidP="0025047A">
      <w:pPr>
        <w:rPr>
          <w:rFonts w:ascii="Arial" w:hAnsi="Arial" w:cs="Arial"/>
          <w:b/>
          <w:sz w:val="20"/>
          <w:szCs w:val="20"/>
        </w:rPr>
      </w:pPr>
    </w:p>
    <w:p w:rsidR="000A6469" w:rsidRPr="004C484E" w:rsidRDefault="000A6469" w:rsidP="0025047A">
      <w:pPr>
        <w:rPr>
          <w:rFonts w:ascii="Arial" w:hAnsi="Arial" w:cs="Arial"/>
          <w:b/>
          <w:sz w:val="20"/>
          <w:szCs w:val="20"/>
        </w:rPr>
      </w:pPr>
    </w:p>
    <w:p w:rsidR="000A6469" w:rsidRPr="004C484E" w:rsidRDefault="000A6469" w:rsidP="0025047A">
      <w:pPr>
        <w:rPr>
          <w:rFonts w:ascii="Arial" w:hAnsi="Arial" w:cs="Arial"/>
          <w:b/>
          <w:sz w:val="20"/>
          <w:szCs w:val="20"/>
        </w:rPr>
      </w:pPr>
    </w:p>
    <w:p w:rsidR="00F36933" w:rsidRPr="006D3634" w:rsidRDefault="006D3634" w:rsidP="0025047A">
      <w:pPr>
        <w:rPr>
          <w:rFonts w:ascii="Arial" w:hAnsi="Arial" w:cs="Arial"/>
          <w:b/>
          <w:sz w:val="20"/>
          <w:szCs w:val="20"/>
          <w:lang w:val="sr-Cyrl-RS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F36933" w:rsidRPr="004C484E" w:rsidRDefault="00F36933" w:rsidP="00915939">
      <w:pPr>
        <w:pStyle w:val="Heading2"/>
        <w:numPr>
          <w:ilvl w:val="0"/>
          <w:numId w:val="2"/>
        </w:numPr>
        <w:rPr>
          <w:rFonts w:ascii="Arial" w:hAnsi="Arial" w:cs="Arial"/>
        </w:rPr>
      </w:pPr>
      <w:bookmarkStart w:id="6" w:name="_Toc517683133"/>
      <w:r w:rsidRPr="004C484E">
        <w:rPr>
          <w:rFonts w:ascii="Arial" w:hAnsi="Arial" w:cs="Arial"/>
          <w:szCs w:val="20"/>
          <w:u w:color="0000FF"/>
        </w:rPr>
        <w:lastRenderedPageBreak/>
        <w:t>Пр</w:t>
      </w:r>
      <w:r w:rsidR="00512EF3">
        <w:rPr>
          <w:rFonts w:ascii="Arial" w:hAnsi="Arial" w:cs="Arial"/>
          <w:szCs w:val="20"/>
          <w:u w:color="0000FF"/>
          <w:lang w:val="sr-Cyrl-RS"/>
        </w:rPr>
        <w:t xml:space="preserve">иказ </w:t>
      </w:r>
      <w:r w:rsidR="00927AAA">
        <w:rPr>
          <w:rFonts w:ascii="Arial" w:hAnsi="Arial" w:cs="Arial"/>
          <w:szCs w:val="20"/>
          <w:u w:color="0000FF"/>
          <w:lang w:val="sr-Cyrl-RS"/>
        </w:rPr>
        <w:t>т</w:t>
      </w:r>
      <w:r w:rsidRPr="004C484E">
        <w:rPr>
          <w:rFonts w:ascii="Arial" w:hAnsi="Arial" w:cs="Arial"/>
          <w:szCs w:val="20"/>
          <w:u w:color="0000FF"/>
        </w:rPr>
        <w:t>урнира</w:t>
      </w:r>
      <w:bookmarkEnd w:id="6"/>
    </w:p>
    <w:p w:rsidR="00F36933" w:rsidRPr="004C484E" w:rsidRDefault="00F36933" w:rsidP="00F36933">
      <w:pPr>
        <w:rPr>
          <w:rFonts w:ascii="Arial" w:hAnsi="Arial" w:cs="Arial"/>
          <w:b/>
          <w:sz w:val="20"/>
          <w:szCs w:val="20"/>
          <w:lang w:val="sr-Latn-CS"/>
        </w:rPr>
      </w:pPr>
    </w:p>
    <w:p w:rsidR="00F36933" w:rsidRPr="004C484E" w:rsidRDefault="00F36933" w:rsidP="00F36933">
      <w:pPr>
        <w:rPr>
          <w:rFonts w:ascii="Arial" w:hAnsi="Arial" w:cs="Arial"/>
          <w:b/>
          <w:sz w:val="20"/>
          <w:szCs w:val="20"/>
          <w:lang w:val="ru-RU"/>
        </w:rPr>
      </w:pPr>
      <w:r w:rsidRPr="004C484E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F36933" w:rsidRPr="004C484E" w:rsidRDefault="00BE2719" w:rsidP="00F36933">
      <w:pPr>
        <w:rPr>
          <w:rFonts w:ascii="Arial" w:hAnsi="Arial" w:cs="Arial"/>
          <w:sz w:val="20"/>
          <w:szCs w:val="20"/>
          <w:u w:color="FFFFFF"/>
          <w:shd w:val="clear" w:color="auto" w:fill="FF0000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Приказ</w:t>
      </w:r>
      <w:r w:rsidR="00F36933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F36933" w:rsidRPr="004C484E">
        <w:rPr>
          <w:rFonts w:ascii="Arial" w:hAnsi="Arial" w:cs="Arial"/>
          <w:color w:val="000080"/>
          <w:sz w:val="20"/>
          <w:szCs w:val="20"/>
          <w:u w:color="FFFFFF"/>
        </w:rPr>
        <w:t>Турнира</w:t>
      </w:r>
      <w:r w:rsidR="00F36933"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F36933" w:rsidRPr="004C484E" w:rsidRDefault="00F36933" w:rsidP="00F36933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F36933" w:rsidRPr="004C484E" w:rsidRDefault="00F36933" w:rsidP="00F36933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</w:p>
    <w:p w:rsidR="00F36933" w:rsidRPr="004C484E" w:rsidRDefault="00F36933" w:rsidP="00F36933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F36933" w:rsidRPr="004C484E" w:rsidRDefault="00F36933" w:rsidP="00F36933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F36933" w:rsidRPr="004C484E" w:rsidRDefault="00F36933" w:rsidP="00F36933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: Систем  је укључен</w:t>
      </w:r>
      <w:r w:rsidRPr="004C484E">
        <w:rPr>
          <w:rFonts w:ascii="Arial" w:hAnsi="Arial" w:cs="Arial"/>
          <w:sz w:val="20"/>
          <w:szCs w:val="20"/>
          <w:u w:color="FFFFFF"/>
        </w:rPr>
        <w:t xml:space="preserve"> 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Систем приказује </w:t>
      </w:r>
      <w:r w:rsidR="006D3634">
        <w:rPr>
          <w:rFonts w:ascii="Arial" w:hAnsi="Arial" w:cs="Arial"/>
          <w:sz w:val="20"/>
          <w:szCs w:val="20"/>
          <w:u w:color="FFFFFF"/>
          <w:lang w:val="ru-RU"/>
        </w:rPr>
        <w:t xml:space="preserve">главу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форму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F36933" w:rsidRPr="004C484E" w:rsidRDefault="00F36933" w:rsidP="00F36933">
      <w:pPr>
        <w:rPr>
          <w:rFonts w:ascii="Arial" w:hAnsi="Arial" w:cs="Arial"/>
          <w:b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F36933" w:rsidRPr="004C484E" w:rsidRDefault="00F36933" w:rsidP="00915939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="00B224A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све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="00B224A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F36933" w:rsidRPr="004C484E" w:rsidRDefault="00F36933" w:rsidP="00915939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B224AA">
        <w:rPr>
          <w:rFonts w:ascii="Arial" w:hAnsi="Arial" w:cs="Arial"/>
          <w:b/>
          <w:sz w:val="20"/>
          <w:szCs w:val="20"/>
          <w:u w:color="FFFFFF"/>
          <w:lang w:val="ru-RU"/>
        </w:rPr>
        <w:t>учитава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 w:rsidR="00B224AA"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 w:rsidR="00B224AA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ре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586D0B" w:rsidRPr="009F6E0A" w:rsidRDefault="00F36933" w:rsidP="008E3806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="005E7193"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5E7193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 w:rsidR="00B224AA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 w:rsidR="008E3806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9F6E0A" w:rsidRPr="009F6E0A" w:rsidRDefault="009F6E0A" w:rsidP="008E3806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бира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р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из доступне листе турнира. (АПУСО)</w:t>
      </w:r>
    </w:p>
    <w:p w:rsidR="00F36933" w:rsidRPr="009F6E0A" w:rsidRDefault="009F6E0A" w:rsidP="00F36933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9F6E0A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9F6E0A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9F6E0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да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одабрани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9F6E0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9F6E0A" w:rsidRPr="004C484E" w:rsidRDefault="009F6E0A" w:rsidP="009F6E0A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учитава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 w:rsidR="009D0E6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одабрани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 w:rsidR="009D0E6A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р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9F6E0A" w:rsidRPr="009D0E6A" w:rsidRDefault="009D0E6A" w:rsidP="009D0E6A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9F6E0A" w:rsidRDefault="009F6E0A" w:rsidP="00F36933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36933" w:rsidRPr="004C484E" w:rsidRDefault="00F36933" w:rsidP="00F36933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591D61" w:rsidRPr="00591D61" w:rsidRDefault="00591D61" w:rsidP="00591D61">
      <w:pPr>
        <w:ind w:left="360"/>
        <w:rPr>
          <w:u w:color="FFFFFF"/>
          <w:lang w:val="sr-Cyrl-CS"/>
        </w:rPr>
      </w:pPr>
      <w:r>
        <w:rPr>
          <w:u w:color="FFFFFF"/>
          <w:lang w:val="ru-RU"/>
        </w:rPr>
        <w:t xml:space="preserve">3.1 </w:t>
      </w:r>
      <w:r w:rsidR="00F36933" w:rsidRPr="009D0E6A">
        <w:rPr>
          <w:u w:color="FFFFFF"/>
          <w:lang w:val="ru-RU"/>
        </w:rPr>
        <w:t xml:space="preserve">Уколико </w:t>
      </w:r>
      <w:r w:rsidR="00F36933" w:rsidRPr="009D0E6A">
        <w:rPr>
          <w:color w:val="339966"/>
          <w:u w:color="FFFFFF"/>
          <w:lang w:val="ru-RU"/>
        </w:rPr>
        <w:t>систем</w:t>
      </w:r>
      <w:r w:rsidR="00F36933" w:rsidRPr="009D0E6A">
        <w:rPr>
          <w:u w:color="FFFFFF"/>
          <w:lang w:val="ru-RU"/>
        </w:rPr>
        <w:t xml:space="preserve"> не може да </w:t>
      </w:r>
      <w:r>
        <w:rPr>
          <w:u w:color="FFFFFF"/>
          <w:lang w:val="sr-Cyrl-RS"/>
        </w:rPr>
        <w:t>учита</w:t>
      </w:r>
      <w:r w:rsidR="00F36933" w:rsidRPr="009D0E6A">
        <w:rPr>
          <w:u w:color="FFFFFF"/>
          <w:lang w:val="sr-Latn-CS"/>
        </w:rPr>
        <w:t xml:space="preserve"> </w:t>
      </w:r>
      <w:r w:rsidR="00F36933" w:rsidRPr="009D0E6A">
        <w:rPr>
          <w:color w:val="000080"/>
          <w:u w:color="FFFFFF"/>
          <w:lang w:val="sr-Cyrl-CS"/>
        </w:rPr>
        <w:t>Турнир</w:t>
      </w:r>
      <w:r>
        <w:rPr>
          <w:color w:val="000080"/>
          <w:u w:color="FFFFFF"/>
          <w:lang w:val="sr-Cyrl-CS"/>
        </w:rPr>
        <w:t>е</w:t>
      </w:r>
      <w:r w:rsidR="00F36933" w:rsidRPr="009D0E6A">
        <w:rPr>
          <w:u w:color="FFFFFF"/>
          <w:lang w:val="sr-Latn-CS"/>
        </w:rPr>
        <w:t xml:space="preserve"> </w:t>
      </w:r>
      <w:r w:rsidR="00F36933" w:rsidRPr="009D0E6A">
        <w:rPr>
          <w:u w:color="FFFFFF"/>
          <w:lang w:val="sr-Cyrl-CS"/>
        </w:rPr>
        <w:t xml:space="preserve">он приказује </w:t>
      </w:r>
      <w:r w:rsidR="00F36933" w:rsidRPr="009D0E6A">
        <w:rPr>
          <w:color w:val="FF0000"/>
          <w:u w:color="FFFFFF"/>
          <w:lang w:val="sr-Cyrl-CS"/>
        </w:rPr>
        <w:t>Кориснику</w:t>
      </w:r>
      <w:r w:rsidR="00F36933" w:rsidRPr="009D0E6A">
        <w:rPr>
          <w:u w:color="FFFFFF"/>
          <w:lang w:val="sr-Cyrl-CS"/>
        </w:rPr>
        <w:t xml:space="preserve"> поруку: </w:t>
      </w:r>
      <w:r w:rsidR="00F36933" w:rsidRPr="009D0E6A">
        <w:rPr>
          <w:u w:color="FFFFFF"/>
          <w:lang w:val="ru-RU"/>
        </w:rPr>
        <w:t>“</w:t>
      </w:r>
      <w:r w:rsidR="00F36933" w:rsidRPr="009D0E6A">
        <w:rPr>
          <w:color w:val="339966"/>
          <w:u w:color="FFFFFF"/>
          <w:lang w:val="sr-Cyrl-CS"/>
        </w:rPr>
        <w:t>Систем</w:t>
      </w:r>
      <w:r w:rsidR="00F36933" w:rsidRPr="009D0E6A">
        <w:rPr>
          <w:u w:color="FFFFFF"/>
          <w:lang w:val="sr-Cyrl-CS"/>
        </w:rPr>
        <w:t xml:space="preserve"> не може да </w:t>
      </w:r>
      <w:r w:rsidR="009D0E6A">
        <w:rPr>
          <w:u w:color="FFFFFF"/>
          <w:lang w:val="sr-Cyrl-CS"/>
        </w:rPr>
        <w:t>учита листу</w:t>
      </w:r>
      <w:r w:rsidR="00F36933" w:rsidRPr="009D0E6A">
        <w:rPr>
          <w:u w:color="FFFFFF"/>
          <w:lang w:val="sr-Latn-CS"/>
        </w:rPr>
        <w:t xml:space="preserve"> </w:t>
      </w:r>
      <w:r w:rsidR="00F36933" w:rsidRPr="009D0E6A">
        <w:rPr>
          <w:color w:val="000080"/>
          <w:u w:color="FFFFFF"/>
        </w:rPr>
        <w:t>Турнир</w:t>
      </w:r>
      <w:r w:rsidR="009D0E6A">
        <w:rPr>
          <w:color w:val="000080"/>
          <w:u w:color="FFFFFF"/>
          <w:lang w:val="sr-Cyrl-RS"/>
        </w:rPr>
        <w:t>а</w:t>
      </w:r>
      <w:r w:rsidR="00F36933" w:rsidRPr="009D0E6A">
        <w:rPr>
          <w:u w:color="FFFFFF"/>
          <w:lang w:val="ru-RU"/>
        </w:rPr>
        <w:t>”</w:t>
      </w:r>
      <w:r w:rsidR="00F36933" w:rsidRPr="009D0E6A">
        <w:rPr>
          <w:u w:color="FFFFFF"/>
          <w:lang w:val="sr-Cyrl-CS"/>
        </w:rPr>
        <w:t xml:space="preserve">. </w:t>
      </w:r>
      <w:r w:rsidR="009D0E6A" w:rsidRPr="009D0E6A">
        <w:rPr>
          <w:u w:color="FFFFFF"/>
          <w:lang w:val="sr-Cyrl-CS"/>
        </w:rPr>
        <w:t xml:space="preserve">Прекида се извршење сценариа. </w:t>
      </w:r>
      <w:r w:rsidR="00F36933" w:rsidRPr="009D0E6A">
        <w:rPr>
          <w:u w:color="FFFFFF"/>
          <w:lang w:val="sr-Cyrl-CS"/>
        </w:rPr>
        <w:t>(ИА)</w:t>
      </w:r>
    </w:p>
    <w:p w:rsidR="009D0E6A" w:rsidRPr="009D0E6A" w:rsidRDefault="009D0E6A" w:rsidP="009D0E6A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7.1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прикаже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9D0E6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</w:t>
      </w:r>
      <w:r w:rsidR="00EA1532">
        <w:rPr>
          <w:rFonts w:ascii="Arial" w:hAnsi="Arial" w:cs="Arial"/>
          <w:sz w:val="20"/>
          <w:szCs w:val="20"/>
          <w:u w:color="FFFFFF"/>
          <w:lang w:val="sr-Cyrl-CS"/>
        </w:rPr>
        <w:t>прикаже одабрани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EA1532" w:rsidRPr="00EA1532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F36933" w:rsidRPr="004C484E" w:rsidRDefault="00F36933" w:rsidP="00F36933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36933" w:rsidRPr="004C484E" w:rsidRDefault="00F36933" w:rsidP="00F36933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36933" w:rsidRPr="004C484E" w:rsidRDefault="00F36933" w:rsidP="0025047A">
      <w:pPr>
        <w:rPr>
          <w:rFonts w:ascii="Arial" w:hAnsi="Arial" w:cs="Arial"/>
          <w:b/>
          <w:sz w:val="20"/>
          <w:szCs w:val="20"/>
        </w:rPr>
      </w:pPr>
    </w:p>
    <w:p w:rsidR="00F36933" w:rsidRPr="004C484E" w:rsidRDefault="00F36933" w:rsidP="0025047A">
      <w:pPr>
        <w:rPr>
          <w:rFonts w:ascii="Arial" w:hAnsi="Arial" w:cs="Arial"/>
          <w:b/>
          <w:sz w:val="20"/>
          <w:szCs w:val="20"/>
        </w:rPr>
      </w:pPr>
    </w:p>
    <w:p w:rsidR="00F36933" w:rsidRPr="004C484E" w:rsidRDefault="00F36933" w:rsidP="0025047A">
      <w:pPr>
        <w:rPr>
          <w:rFonts w:ascii="Arial" w:hAnsi="Arial" w:cs="Arial"/>
          <w:b/>
          <w:sz w:val="20"/>
          <w:szCs w:val="20"/>
        </w:rPr>
      </w:pPr>
    </w:p>
    <w:p w:rsidR="00F36933" w:rsidRPr="004C484E" w:rsidRDefault="00F36933" w:rsidP="0025047A">
      <w:pPr>
        <w:rPr>
          <w:rFonts w:ascii="Arial" w:hAnsi="Arial" w:cs="Arial"/>
          <w:b/>
          <w:sz w:val="20"/>
          <w:szCs w:val="20"/>
        </w:rPr>
      </w:pPr>
    </w:p>
    <w:p w:rsidR="00F36933" w:rsidRPr="004C484E" w:rsidRDefault="00F36933" w:rsidP="0025047A">
      <w:pPr>
        <w:rPr>
          <w:rFonts w:ascii="Arial" w:hAnsi="Arial" w:cs="Arial"/>
          <w:b/>
          <w:sz w:val="20"/>
          <w:szCs w:val="20"/>
        </w:rPr>
      </w:pPr>
    </w:p>
    <w:p w:rsidR="00F36933" w:rsidRPr="004C484E" w:rsidRDefault="00F36933" w:rsidP="0025047A">
      <w:pPr>
        <w:rPr>
          <w:rFonts w:ascii="Arial" w:hAnsi="Arial" w:cs="Arial"/>
          <w:b/>
          <w:sz w:val="20"/>
          <w:szCs w:val="20"/>
        </w:rPr>
      </w:pPr>
    </w:p>
    <w:p w:rsidR="000A6469" w:rsidRPr="00843297" w:rsidRDefault="00843297" w:rsidP="0025047A">
      <w:pPr>
        <w:rPr>
          <w:rFonts w:ascii="Arial" w:hAnsi="Arial" w:cs="Arial"/>
          <w:b/>
          <w:sz w:val="20"/>
          <w:szCs w:val="20"/>
          <w:lang w:val="sr-Cyrl-RS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0A6469" w:rsidRPr="004C484E" w:rsidRDefault="000A6469" w:rsidP="00915939">
      <w:pPr>
        <w:pStyle w:val="Heading2"/>
        <w:numPr>
          <w:ilvl w:val="0"/>
          <w:numId w:val="2"/>
        </w:numPr>
        <w:rPr>
          <w:rFonts w:ascii="Arial" w:hAnsi="Arial" w:cs="Arial"/>
        </w:rPr>
      </w:pPr>
      <w:bookmarkStart w:id="7" w:name="_Toc517683134"/>
      <w:r w:rsidRPr="004C484E">
        <w:rPr>
          <w:rFonts w:ascii="Arial" w:hAnsi="Arial" w:cs="Arial"/>
        </w:rPr>
        <w:lastRenderedPageBreak/>
        <w:t xml:space="preserve">Креирање </w:t>
      </w:r>
      <w:r w:rsidR="00927AAA">
        <w:rPr>
          <w:rFonts w:ascii="Arial" w:hAnsi="Arial" w:cs="Arial"/>
          <w:lang w:val="sr-Cyrl-RS"/>
        </w:rPr>
        <w:t>у</w:t>
      </w:r>
      <w:r w:rsidRPr="004C484E">
        <w:rPr>
          <w:rFonts w:ascii="Arial" w:hAnsi="Arial" w:cs="Arial"/>
        </w:rPr>
        <w:t>чешћа на турниру</w:t>
      </w:r>
      <w:bookmarkEnd w:id="7"/>
    </w:p>
    <w:p w:rsidR="000A6469" w:rsidRDefault="000A6469" w:rsidP="000A6469">
      <w:pPr>
        <w:rPr>
          <w:rFonts w:ascii="Arial" w:hAnsi="Arial" w:cs="Arial"/>
          <w:b/>
          <w:sz w:val="20"/>
          <w:szCs w:val="20"/>
          <w:lang w:val="sr-Cyrl-RS"/>
        </w:rPr>
      </w:pPr>
    </w:p>
    <w:p w:rsidR="004B5E0A" w:rsidRPr="004B5E0A" w:rsidRDefault="004B5E0A" w:rsidP="000A6469">
      <w:pPr>
        <w:rPr>
          <w:rFonts w:ascii="Arial" w:hAnsi="Arial" w:cs="Arial"/>
          <w:sz w:val="20"/>
          <w:szCs w:val="20"/>
          <w:lang w:val="sr-Cyrl-RS"/>
        </w:rPr>
      </w:pPr>
      <w:r w:rsidRPr="004B5E0A">
        <w:rPr>
          <w:rFonts w:ascii="Arial" w:hAnsi="Arial" w:cs="Arial"/>
          <w:sz w:val="20"/>
          <w:szCs w:val="20"/>
          <w:lang w:val="sr-Cyrl-RS"/>
        </w:rPr>
        <w:t>Ово је сложен случај коришћења.</w:t>
      </w:r>
    </w:p>
    <w:p w:rsidR="000A6469" w:rsidRPr="004C484E" w:rsidRDefault="000A6469" w:rsidP="000A6469">
      <w:pPr>
        <w:rPr>
          <w:rFonts w:ascii="Arial" w:hAnsi="Arial" w:cs="Arial"/>
          <w:b/>
          <w:sz w:val="20"/>
          <w:szCs w:val="20"/>
          <w:lang w:val="ru-RU"/>
        </w:rPr>
      </w:pPr>
      <w:r w:rsidRPr="004C484E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0A6469" w:rsidRPr="004C484E" w:rsidRDefault="000A6469" w:rsidP="000A6469">
      <w:pPr>
        <w:rPr>
          <w:rFonts w:ascii="Arial" w:hAnsi="Arial" w:cs="Arial"/>
          <w:sz w:val="20"/>
          <w:szCs w:val="20"/>
          <w:u w:color="FFFFFF"/>
          <w:shd w:val="clear" w:color="auto" w:fill="FF0000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Учешћа на турнируа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0A6469" w:rsidRPr="004C484E" w:rsidRDefault="000A6469" w:rsidP="000A646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0A6469" w:rsidRPr="004C484E" w:rsidRDefault="000A6469" w:rsidP="000A6469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</w:p>
    <w:p w:rsidR="000A6469" w:rsidRPr="004C484E" w:rsidRDefault="000A6469" w:rsidP="000A646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0A6469" w:rsidRPr="004C484E" w:rsidRDefault="000A6469" w:rsidP="000A6469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0A6469" w:rsidRPr="004C484E" w:rsidRDefault="000A6469" w:rsidP="000A6469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 је укључен</w:t>
      </w:r>
      <w:r w:rsidRPr="004C484E">
        <w:rPr>
          <w:rFonts w:ascii="Arial" w:hAnsi="Arial" w:cs="Arial"/>
          <w:sz w:val="20"/>
          <w:szCs w:val="20"/>
          <w:u w:color="FFFFFF"/>
        </w:rPr>
        <w:t xml:space="preserve"> 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 Приказана је форма за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407611">
        <w:rPr>
          <w:rFonts w:ascii="Arial" w:hAnsi="Arial" w:cs="Arial"/>
          <w:color w:val="000080"/>
          <w:sz w:val="20"/>
          <w:szCs w:val="20"/>
          <w:u w:color="FFFFFF"/>
        </w:rPr>
        <w:t>Турниром</w:t>
      </w:r>
      <w:r w:rsidR="00407611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="00407611" w:rsidRPr="00407611">
        <w:rPr>
          <w:rFonts w:ascii="Arial" w:hAnsi="Arial" w:cs="Arial"/>
          <w:color w:val="000000" w:themeColor="text1"/>
          <w:sz w:val="20"/>
          <w:szCs w:val="20"/>
          <w:u w:color="FFFFFF"/>
          <w:lang w:val="sr-Cyrl-RS"/>
        </w:rPr>
        <w:t>Учитани су сви тенисери.</w:t>
      </w:r>
      <w:r w:rsidR="00407611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На турниру није одигран нити један меч.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0A6469" w:rsidRDefault="000A6469" w:rsidP="000A646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132F42" w:rsidRPr="004C484E" w:rsidRDefault="00132F42" w:rsidP="00132F42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све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132F42" w:rsidRPr="004C484E" w:rsidRDefault="00132F42" w:rsidP="00132F42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учитава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ре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132F42" w:rsidRPr="009F6E0A" w:rsidRDefault="00132F42" w:rsidP="00132F42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132F42" w:rsidRPr="009F6E0A" w:rsidRDefault="00132F42" w:rsidP="00132F42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бира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р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из доступне листе турнира. (АПУСО)</w:t>
      </w:r>
    </w:p>
    <w:p w:rsidR="00132F42" w:rsidRPr="009F6E0A" w:rsidRDefault="00132F42" w:rsidP="00132F42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9F6E0A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9F6E0A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9F6E0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да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одабрани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9F6E0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132F42" w:rsidRPr="004C484E" w:rsidRDefault="00132F42" w:rsidP="00132F42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учитава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одабрани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р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0A6469" w:rsidRPr="004C484E" w:rsidRDefault="00132F42" w:rsidP="00591D61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0A6469" w:rsidRPr="004C484E" w:rsidRDefault="000A6469" w:rsidP="00915939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ново 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0A6469" w:rsidRPr="004C484E" w:rsidRDefault="00390CFE" w:rsidP="00915939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390CF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 контролише</w:t>
      </w:r>
      <w:r w:rsidR="000A6469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="000A6469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ново учешће на турниру</w:t>
      </w:r>
      <w:r w:rsidR="000A6469" w:rsidRPr="004C484E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0A6469" w:rsidRPr="004C484E" w:rsidRDefault="000A6469" w:rsidP="00915939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учешћу на турнируу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0A6469" w:rsidRPr="004C484E" w:rsidRDefault="000A6469" w:rsidP="00915939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Учешћу на турнируу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0A6469" w:rsidRDefault="000A6469" w:rsidP="00915939">
      <w:pPr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запамћено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учешће на турниру</w:t>
      </w:r>
      <w:r w:rsidR="00132F42"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EA63E0" w:rsidRPr="00EA63E0" w:rsidRDefault="00EA63E0" w:rsidP="00EA63E0">
      <w:pPr>
        <w:spacing w:after="0"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0A6469" w:rsidRDefault="000A6469" w:rsidP="000A6469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591D61" w:rsidRPr="00591D61" w:rsidRDefault="00591D61" w:rsidP="00591D61">
      <w:pPr>
        <w:ind w:left="360"/>
        <w:rPr>
          <w:u w:color="FFFFFF"/>
          <w:lang w:val="sr-Cyrl-CS"/>
        </w:rPr>
      </w:pPr>
      <w:r>
        <w:rPr>
          <w:u w:color="FFFFFF"/>
          <w:lang w:val="ru-RU"/>
        </w:rPr>
        <w:t xml:space="preserve">3.1 </w:t>
      </w:r>
      <w:r w:rsidRPr="009D0E6A">
        <w:rPr>
          <w:u w:color="FFFFFF"/>
          <w:lang w:val="ru-RU"/>
        </w:rPr>
        <w:t xml:space="preserve">Уколико </w:t>
      </w:r>
      <w:r w:rsidRPr="009D0E6A">
        <w:rPr>
          <w:color w:val="339966"/>
          <w:u w:color="FFFFFF"/>
          <w:lang w:val="ru-RU"/>
        </w:rPr>
        <w:t>систем</w:t>
      </w:r>
      <w:r w:rsidRPr="009D0E6A">
        <w:rPr>
          <w:u w:color="FFFFFF"/>
          <w:lang w:val="ru-RU"/>
        </w:rPr>
        <w:t xml:space="preserve"> не може да </w:t>
      </w:r>
      <w:r>
        <w:rPr>
          <w:u w:color="FFFFFF"/>
          <w:lang w:val="sr-Cyrl-RS"/>
        </w:rPr>
        <w:t>учита</w:t>
      </w:r>
      <w:r w:rsidRPr="009D0E6A">
        <w:rPr>
          <w:u w:color="FFFFFF"/>
          <w:lang w:val="sr-Latn-CS"/>
        </w:rPr>
        <w:t xml:space="preserve"> </w:t>
      </w:r>
      <w:r w:rsidRPr="009D0E6A">
        <w:rPr>
          <w:color w:val="000080"/>
          <w:u w:color="FFFFFF"/>
          <w:lang w:val="sr-Cyrl-CS"/>
        </w:rPr>
        <w:t>Турнир</w:t>
      </w:r>
      <w:r>
        <w:rPr>
          <w:color w:val="000080"/>
          <w:u w:color="FFFFFF"/>
          <w:lang w:val="sr-Cyrl-CS"/>
        </w:rPr>
        <w:t>е</w:t>
      </w:r>
      <w:r w:rsidRPr="009D0E6A">
        <w:rPr>
          <w:u w:color="FFFFFF"/>
          <w:lang w:val="sr-Latn-CS"/>
        </w:rPr>
        <w:t xml:space="preserve"> </w:t>
      </w:r>
      <w:r w:rsidRPr="009D0E6A">
        <w:rPr>
          <w:u w:color="FFFFFF"/>
          <w:lang w:val="sr-Cyrl-CS"/>
        </w:rPr>
        <w:t xml:space="preserve">он приказује </w:t>
      </w:r>
      <w:r w:rsidRPr="009D0E6A">
        <w:rPr>
          <w:color w:val="FF0000"/>
          <w:u w:color="FFFFFF"/>
          <w:lang w:val="sr-Cyrl-CS"/>
        </w:rPr>
        <w:t>Кориснику</w:t>
      </w:r>
      <w:r w:rsidRPr="009D0E6A">
        <w:rPr>
          <w:u w:color="FFFFFF"/>
          <w:lang w:val="sr-Cyrl-CS"/>
        </w:rPr>
        <w:t xml:space="preserve"> поруку: </w:t>
      </w:r>
      <w:r w:rsidRPr="009D0E6A">
        <w:rPr>
          <w:u w:color="FFFFFF"/>
          <w:lang w:val="ru-RU"/>
        </w:rPr>
        <w:t>“</w:t>
      </w:r>
      <w:r w:rsidRPr="009D0E6A">
        <w:rPr>
          <w:color w:val="339966"/>
          <w:u w:color="FFFFFF"/>
          <w:lang w:val="sr-Cyrl-CS"/>
        </w:rPr>
        <w:t>Систем</w:t>
      </w:r>
      <w:r w:rsidRPr="009D0E6A">
        <w:rPr>
          <w:u w:color="FFFFFF"/>
          <w:lang w:val="sr-Cyrl-CS"/>
        </w:rPr>
        <w:t xml:space="preserve"> не може да </w:t>
      </w:r>
      <w:r>
        <w:rPr>
          <w:u w:color="FFFFFF"/>
          <w:lang w:val="sr-Cyrl-CS"/>
        </w:rPr>
        <w:t>учита листу</w:t>
      </w:r>
      <w:r w:rsidRPr="009D0E6A">
        <w:rPr>
          <w:u w:color="FFFFFF"/>
          <w:lang w:val="sr-Latn-CS"/>
        </w:rPr>
        <w:t xml:space="preserve"> </w:t>
      </w:r>
      <w:r w:rsidRPr="009D0E6A">
        <w:rPr>
          <w:color w:val="000080"/>
          <w:u w:color="FFFFFF"/>
        </w:rPr>
        <w:t>Турнир</w:t>
      </w:r>
      <w:r>
        <w:rPr>
          <w:color w:val="000080"/>
          <w:u w:color="FFFFFF"/>
          <w:lang w:val="sr-Cyrl-RS"/>
        </w:rPr>
        <w:t>а</w:t>
      </w:r>
      <w:r w:rsidRPr="009D0E6A">
        <w:rPr>
          <w:u w:color="FFFFFF"/>
          <w:lang w:val="ru-RU"/>
        </w:rPr>
        <w:t>”</w:t>
      </w:r>
      <w:r w:rsidRPr="009D0E6A">
        <w:rPr>
          <w:u w:color="FFFFFF"/>
          <w:lang w:val="sr-Cyrl-CS"/>
        </w:rPr>
        <w:t>. Прекида се извршење сценариа. (ИА)</w:t>
      </w:r>
    </w:p>
    <w:p w:rsidR="000A6469" w:rsidRPr="004C484E" w:rsidRDefault="00591D61" w:rsidP="00591D61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7.1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прикаже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9D0E6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прикаже одабрани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EA1532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3B7D97" w:rsidRDefault="005B7AB3" w:rsidP="00407611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>1</w:t>
      </w:r>
      <w:r w:rsidR="00591D61">
        <w:rPr>
          <w:rFonts w:ascii="Arial" w:hAnsi="Arial" w:cs="Arial"/>
          <w:sz w:val="20"/>
          <w:szCs w:val="20"/>
          <w:u w:color="FFFFFF"/>
          <w:lang w:val="ru-RU"/>
        </w:rPr>
        <w:t>2</w:t>
      </w:r>
      <w:r w:rsidR="000A6469"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0A6469"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0A6469"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0A6469" w:rsidRPr="004C484E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0A6469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A6469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турнируу</w:t>
      </w:r>
      <w:r w:rsidR="000A6469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A6469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0A6469"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0A6469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0A6469"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0A6469"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0A6469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0A6469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A6469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="000A6469"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0A6469"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472EF7" w:rsidRPr="00407611" w:rsidRDefault="00472EF7" w:rsidP="00472EF7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3B7D97" w:rsidRPr="004C484E" w:rsidRDefault="003B7D97" w:rsidP="00915939">
      <w:pPr>
        <w:pStyle w:val="Heading2"/>
        <w:numPr>
          <w:ilvl w:val="0"/>
          <w:numId w:val="2"/>
        </w:numPr>
        <w:rPr>
          <w:rFonts w:ascii="Arial" w:hAnsi="Arial" w:cs="Arial"/>
        </w:rPr>
      </w:pPr>
      <w:bookmarkStart w:id="8" w:name="_Toc517683135"/>
      <w:r w:rsidRPr="004C484E">
        <w:rPr>
          <w:rFonts w:ascii="Arial" w:hAnsi="Arial" w:cs="Arial"/>
        </w:rPr>
        <w:lastRenderedPageBreak/>
        <w:t xml:space="preserve">Креирање </w:t>
      </w:r>
      <w:r w:rsidR="00927AAA">
        <w:rPr>
          <w:rFonts w:ascii="Arial" w:hAnsi="Arial" w:cs="Arial"/>
          <w:lang w:val="sr-Cyrl-RS"/>
        </w:rPr>
        <w:t>м</w:t>
      </w:r>
      <w:r w:rsidR="00472EF7">
        <w:rPr>
          <w:rFonts w:ascii="Arial" w:hAnsi="Arial" w:cs="Arial"/>
          <w:lang w:val="sr-Cyrl-RS"/>
        </w:rPr>
        <w:t>ечева</w:t>
      </w:r>
      <w:bookmarkEnd w:id="8"/>
    </w:p>
    <w:p w:rsidR="003B7D97" w:rsidRDefault="003B7D97" w:rsidP="003B7D97">
      <w:pPr>
        <w:rPr>
          <w:rFonts w:ascii="Arial" w:hAnsi="Arial" w:cs="Arial"/>
          <w:b/>
          <w:sz w:val="20"/>
          <w:szCs w:val="20"/>
          <w:lang w:val="sr-Cyrl-RS"/>
        </w:rPr>
      </w:pPr>
    </w:p>
    <w:p w:rsidR="004B5E0A" w:rsidRPr="004B5E0A" w:rsidRDefault="004B5E0A" w:rsidP="003B7D97">
      <w:pPr>
        <w:rPr>
          <w:rFonts w:ascii="Arial" w:hAnsi="Arial" w:cs="Arial"/>
          <w:sz w:val="20"/>
          <w:szCs w:val="20"/>
          <w:lang w:val="sr-Cyrl-RS"/>
        </w:rPr>
      </w:pPr>
      <w:r w:rsidRPr="004B5E0A">
        <w:rPr>
          <w:rFonts w:ascii="Arial" w:hAnsi="Arial" w:cs="Arial"/>
          <w:sz w:val="20"/>
          <w:szCs w:val="20"/>
          <w:lang w:val="sr-Cyrl-RS"/>
        </w:rPr>
        <w:t>Ово је сложен случај коришћења.</w:t>
      </w:r>
    </w:p>
    <w:p w:rsidR="003B7D97" w:rsidRPr="004C484E" w:rsidRDefault="003B7D97" w:rsidP="003B7D97">
      <w:pPr>
        <w:rPr>
          <w:rFonts w:ascii="Arial" w:hAnsi="Arial" w:cs="Arial"/>
          <w:b/>
          <w:sz w:val="20"/>
          <w:szCs w:val="20"/>
          <w:lang w:val="ru-RU"/>
        </w:rPr>
      </w:pPr>
      <w:r w:rsidRPr="004C484E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3B7D97" w:rsidRPr="004C484E" w:rsidRDefault="003B7D97" w:rsidP="003B7D97">
      <w:pPr>
        <w:rPr>
          <w:rFonts w:ascii="Arial" w:hAnsi="Arial" w:cs="Arial"/>
          <w:sz w:val="20"/>
          <w:szCs w:val="20"/>
          <w:u w:color="FFFFFF"/>
          <w:shd w:val="clear" w:color="auto" w:fill="FF0000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 w:rsidR="00A761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Мечева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3B7D97" w:rsidRPr="004C484E" w:rsidRDefault="003B7D97" w:rsidP="003B7D97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3B7D97" w:rsidRPr="004C484E" w:rsidRDefault="003B7D97" w:rsidP="003B7D97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</w:p>
    <w:p w:rsidR="003B7D97" w:rsidRPr="004C484E" w:rsidRDefault="003B7D97" w:rsidP="003B7D97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3B7D97" w:rsidRPr="004C484E" w:rsidRDefault="003B7D97" w:rsidP="003B7D97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3B7D97" w:rsidRPr="004C484E" w:rsidRDefault="003B7D97" w:rsidP="003B7D97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: Систем  је укључен</w:t>
      </w:r>
      <w:r w:rsidRPr="004C484E">
        <w:rPr>
          <w:rFonts w:ascii="Arial" w:hAnsi="Arial" w:cs="Arial"/>
          <w:sz w:val="20"/>
          <w:szCs w:val="20"/>
          <w:u w:color="FFFFFF"/>
        </w:rPr>
        <w:t xml:space="preserve"> 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 Систем приказује форму за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Турниром</w:t>
      </w:r>
      <w:r w:rsidR="00857D62">
        <w:rPr>
          <w:rFonts w:ascii="Arial" w:hAnsi="Arial" w:cs="Arial"/>
          <w:sz w:val="20"/>
          <w:szCs w:val="20"/>
          <w:u w:color="FFFFFF"/>
          <w:lang w:val="sr-Cyrl-R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Попуњена су сва места на турниру.</w:t>
      </w:r>
      <w:r w:rsidR="00857D62">
        <w:rPr>
          <w:rFonts w:ascii="Arial" w:hAnsi="Arial" w:cs="Arial"/>
          <w:sz w:val="20"/>
          <w:szCs w:val="20"/>
          <w:u w:color="FFFFFF"/>
          <w:lang w:val="ru-RU"/>
        </w:rPr>
        <w:t xml:space="preserve"> Учитани су тенисери који учествују.</w:t>
      </w:r>
    </w:p>
    <w:p w:rsidR="003B7D97" w:rsidRDefault="003B7D97" w:rsidP="003B7D97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472EF7" w:rsidRPr="004C484E" w:rsidRDefault="00472EF7" w:rsidP="00472EF7">
      <w:pPr>
        <w:numPr>
          <w:ilvl w:val="0"/>
          <w:numId w:val="6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све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472EF7" w:rsidRPr="004C484E" w:rsidRDefault="00472EF7" w:rsidP="00472EF7">
      <w:pPr>
        <w:numPr>
          <w:ilvl w:val="0"/>
          <w:numId w:val="6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учитава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ре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472EF7" w:rsidRPr="009F6E0A" w:rsidRDefault="00472EF7" w:rsidP="00472EF7">
      <w:pPr>
        <w:numPr>
          <w:ilvl w:val="0"/>
          <w:numId w:val="6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472EF7" w:rsidRPr="009F6E0A" w:rsidRDefault="00472EF7" w:rsidP="00472EF7">
      <w:pPr>
        <w:numPr>
          <w:ilvl w:val="0"/>
          <w:numId w:val="6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бира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р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из доступне листе турнира. (АПУСО)</w:t>
      </w:r>
    </w:p>
    <w:p w:rsidR="00472EF7" w:rsidRPr="009F6E0A" w:rsidRDefault="00472EF7" w:rsidP="00472EF7">
      <w:pPr>
        <w:numPr>
          <w:ilvl w:val="0"/>
          <w:numId w:val="6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9F6E0A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9F6E0A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9F6E0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да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одабрани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9F6E0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472EF7" w:rsidRPr="004C484E" w:rsidRDefault="00472EF7" w:rsidP="00472EF7">
      <w:pPr>
        <w:numPr>
          <w:ilvl w:val="0"/>
          <w:numId w:val="6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учитава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одабрани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р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472EF7" w:rsidRPr="00472EF7" w:rsidRDefault="00472EF7" w:rsidP="00472EF7">
      <w:pPr>
        <w:numPr>
          <w:ilvl w:val="0"/>
          <w:numId w:val="6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472EF7" w:rsidRDefault="00472EF7" w:rsidP="00472EF7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72EF7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2EF7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472EF7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72EF7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72EF7"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ru-RU"/>
        </w:rPr>
        <w:t>генерише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2EF7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еве.</w:t>
      </w:r>
      <w:r w:rsidRPr="00472EF7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472EF7" w:rsidRPr="00472EF7" w:rsidRDefault="00472EF7" w:rsidP="00472EF7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Систем </w:t>
      </w:r>
      <w:r w:rsidRPr="00472EF7">
        <w:rPr>
          <w:rFonts w:ascii="Arial" w:hAnsi="Arial" w:cs="Arial"/>
          <w:b/>
          <w:sz w:val="20"/>
          <w:szCs w:val="20"/>
          <w:u w:color="FFFFFF"/>
          <w:lang w:val="ru-RU"/>
        </w:rPr>
        <w:t>генерише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</w:t>
      </w:r>
      <w:r w:rsidRPr="00472EF7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еве. </w:t>
      </w:r>
      <w:r w:rsidRPr="00B57E38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472EF7" w:rsidRPr="00472EF7" w:rsidRDefault="00472EF7" w:rsidP="00472EF7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ru-RU"/>
        </w:rPr>
        <w:t>генерисане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RS"/>
        </w:rPr>
        <w:t xml:space="preserve"> </w:t>
      </w:r>
      <w:r w:rsidRPr="00472EF7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еве. (ИА)</w:t>
      </w:r>
    </w:p>
    <w:p w:rsidR="00472EF7" w:rsidRDefault="00472EF7" w:rsidP="00472EF7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72EF7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2EF7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472EF7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72EF7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72EF7"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ru-RU"/>
        </w:rPr>
        <w:t>сачува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2EF7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еве.</w:t>
      </w:r>
      <w:r w:rsidRPr="00472EF7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472EF7" w:rsidRPr="004C484E" w:rsidRDefault="00472EF7" w:rsidP="00472EF7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Мечевима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472EF7" w:rsidRPr="00472EF7" w:rsidRDefault="00472EF7" w:rsidP="00472EF7">
      <w:pPr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еве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472EF7" w:rsidRDefault="00472EF7" w:rsidP="00472EF7">
      <w:p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</w:p>
    <w:p w:rsidR="003B7D97" w:rsidRPr="004C484E" w:rsidRDefault="003B7D97" w:rsidP="003B7D97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3B7D97" w:rsidRDefault="003B7D97" w:rsidP="003B7D97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472EF7" w:rsidRPr="00591D61" w:rsidRDefault="00472EF7" w:rsidP="00472EF7">
      <w:pPr>
        <w:ind w:left="360"/>
        <w:rPr>
          <w:u w:color="FFFFFF"/>
          <w:lang w:val="sr-Cyrl-CS"/>
        </w:rPr>
      </w:pPr>
      <w:r>
        <w:rPr>
          <w:u w:color="FFFFFF"/>
          <w:lang w:val="ru-RU"/>
        </w:rPr>
        <w:t xml:space="preserve">3.1 </w:t>
      </w:r>
      <w:r w:rsidRPr="009D0E6A">
        <w:rPr>
          <w:u w:color="FFFFFF"/>
          <w:lang w:val="ru-RU"/>
        </w:rPr>
        <w:t xml:space="preserve">Уколико </w:t>
      </w:r>
      <w:r w:rsidRPr="009D0E6A">
        <w:rPr>
          <w:color w:val="339966"/>
          <w:u w:color="FFFFFF"/>
          <w:lang w:val="ru-RU"/>
        </w:rPr>
        <w:t>систем</w:t>
      </w:r>
      <w:r w:rsidRPr="009D0E6A">
        <w:rPr>
          <w:u w:color="FFFFFF"/>
          <w:lang w:val="ru-RU"/>
        </w:rPr>
        <w:t xml:space="preserve"> не може да </w:t>
      </w:r>
      <w:r>
        <w:rPr>
          <w:u w:color="FFFFFF"/>
          <w:lang w:val="sr-Cyrl-RS"/>
        </w:rPr>
        <w:t>учита</w:t>
      </w:r>
      <w:r w:rsidRPr="009D0E6A">
        <w:rPr>
          <w:u w:color="FFFFFF"/>
          <w:lang w:val="sr-Latn-CS"/>
        </w:rPr>
        <w:t xml:space="preserve"> </w:t>
      </w:r>
      <w:r w:rsidRPr="009D0E6A">
        <w:rPr>
          <w:color w:val="000080"/>
          <w:u w:color="FFFFFF"/>
          <w:lang w:val="sr-Cyrl-CS"/>
        </w:rPr>
        <w:t>Турнир</w:t>
      </w:r>
      <w:r>
        <w:rPr>
          <w:color w:val="000080"/>
          <w:u w:color="FFFFFF"/>
          <w:lang w:val="sr-Cyrl-CS"/>
        </w:rPr>
        <w:t>е</w:t>
      </w:r>
      <w:r w:rsidRPr="009D0E6A">
        <w:rPr>
          <w:u w:color="FFFFFF"/>
          <w:lang w:val="sr-Latn-CS"/>
        </w:rPr>
        <w:t xml:space="preserve"> </w:t>
      </w:r>
      <w:r w:rsidRPr="009D0E6A">
        <w:rPr>
          <w:u w:color="FFFFFF"/>
          <w:lang w:val="sr-Cyrl-CS"/>
        </w:rPr>
        <w:t xml:space="preserve">он приказује </w:t>
      </w:r>
      <w:r w:rsidRPr="009D0E6A">
        <w:rPr>
          <w:color w:val="FF0000"/>
          <w:u w:color="FFFFFF"/>
          <w:lang w:val="sr-Cyrl-CS"/>
        </w:rPr>
        <w:t>Кориснику</w:t>
      </w:r>
      <w:r w:rsidRPr="009D0E6A">
        <w:rPr>
          <w:u w:color="FFFFFF"/>
          <w:lang w:val="sr-Cyrl-CS"/>
        </w:rPr>
        <w:t xml:space="preserve"> поруку: </w:t>
      </w:r>
      <w:r w:rsidRPr="009D0E6A">
        <w:rPr>
          <w:u w:color="FFFFFF"/>
          <w:lang w:val="ru-RU"/>
        </w:rPr>
        <w:t>“</w:t>
      </w:r>
      <w:r w:rsidRPr="009D0E6A">
        <w:rPr>
          <w:color w:val="339966"/>
          <w:u w:color="FFFFFF"/>
          <w:lang w:val="sr-Cyrl-CS"/>
        </w:rPr>
        <w:t>Систем</w:t>
      </w:r>
      <w:r w:rsidRPr="009D0E6A">
        <w:rPr>
          <w:u w:color="FFFFFF"/>
          <w:lang w:val="sr-Cyrl-CS"/>
        </w:rPr>
        <w:t xml:space="preserve"> не може да </w:t>
      </w:r>
      <w:r>
        <w:rPr>
          <w:u w:color="FFFFFF"/>
          <w:lang w:val="sr-Cyrl-CS"/>
        </w:rPr>
        <w:t>учита листу</w:t>
      </w:r>
      <w:r w:rsidRPr="009D0E6A">
        <w:rPr>
          <w:u w:color="FFFFFF"/>
          <w:lang w:val="sr-Latn-CS"/>
        </w:rPr>
        <w:t xml:space="preserve"> </w:t>
      </w:r>
      <w:r w:rsidRPr="009D0E6A">
        <w:rPr>
          <w:color w:val="000080"/>
          <w:u w:color="FFFFFF"/>
        </w:rPr>
        <w:t>Турнир</w:t>
      </w:r>
      <w:r>
        <w:rPr>
          <w:color w:val="000080"/>
          <w:u w:color="FFFFFF"/>
          <w:lang w:val="sr-Cyrl-RS"/>
        </w:rPr>
        <w:t>а</w:t>
      </w:r>
      <w:r w:rsidRPr="009D0E6A">
        <w:rPr>
          <w:u w:color="FFFFFF"/>
          <w:lang w:val="ru-RU"/>
        </w:rPr>
        <w:t>”</w:t>
      </w:r>
      <w:r w:rsidRPr="009D0E6A">
        <w:rPr>
          <w:u w:color="FFFFFF"/>
          <w:lang w:val="sr-Cyrl-CS"/>
        </w:rPr>
        <w:t>. Прекида се извршење сценариа. (ИА)</w:t>
      </w:r>
    </w:p>
    <w:p w:rsidR="00472EF7" w:rsidRPr="00472EF7" w:rsidRDefault="00472EF7" w:rsidP="00472EF7">
      <w:pPr>
        <w:ind w:left="360"/>
        <w:rPr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7.1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прикаже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9D0E6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прикаже одабрани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472EF7">
        <w:rPr>
          <w:u w:color="FFFFFF"/>
          <w:lang w:val="sr-Cyrl-CS"/>
        </w:rPr>
        <w:t xml:space="preserve"> </w:t>
      </w:r>
      <w:r w:rsidRPr="009D0E6A">
        <w:rPr>
          <w:u w:color="FFFFFF"/>
          <w:lang w:val="sr-Cyrl-CS"/>
        </w:rPr>
        <w:t>Прекида се извршење сценариа. (ИА)</w:t>
      </w:r>
    </w:p>
    <w:p w:rsidR="00472EF7" w:rsidRDefault="00472EF7" w:rsidP="00472EF7">
      <w:pPr>
        <w:ind w:left="360"/>
        <w:rPr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10.1 Уколико систем не може да прикаже генерисане мечеве 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9D0E6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прикаже </w:t>
      </w:r>
      <w:r w:rsidR="002274EC">
        <w:rPr>
          <w:rFonts w:ascii="Arial" w:hAnsi="Arial" w:cs="Arial"/>
          <w:sz w:val="20"/>
          <w:szCs w:val="20"/>
          <w:u w:color="FFFFFF"/>
          <w:lang w:val="sr-Cyrl-CS"/>
        </w:rPr>
        <w:t xml:space="preserve">генерисане мечеве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472EF7">
        <w:rPr>
          <w:u w:color="FFFFFF"/>
          <w:lang w:val="sr-Cyrl-CS"/>
        </w:rPr>
        <w:t xml:space="preserve"> </w:t>
      </w:r>
      <w:r w:rsidRPr="009D0E6A">
        <w:rPr>
          <w:u w:color="FFFFFF"/>
          <w:lang w:val="sr-Cyrl-CS"/>
        </w:rPr>
        <w:t>Прекида се извршење сценариа. (ИА)</w:t>
      </w:r>
    </w:p>
    <w:p w:rsidR="002274EC" w:rsidRPr="004C484E" w:rsidRDefault="002274EC" w:rsidP="00472EF7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u w:color="FFFFFF"/>
          <w:lang w:val="sr-Cyrl-CS"/>
        </w:rPr>
        <w:t xml:space="preserve">13.1 Уколико систем не може да запамти податке о мечевима, он приказује кориснику поруку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не може да запамт податке 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евима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(ИА)</w:t>
      </w:r>
    </w:p>
    <w:p w:rsidR="003B7D97" w:rsidRPr="00296512" w:rsidRDefault="00472EF7" w:rsidP="0025047A">
      <w:pPr>
        <w:rPr>
          <w:rFonts w:ascii="Arial" w:hAnsi="Arial" w:cs="Arial"/>
          <w:lang w:val="sr-Cyrl-R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ab/>
      </w:r>
    </w:p>
    <w:p w:rsidR="003B7D97" w:rsidRPr="004C484E" w:rsidRDefault="003B7D97" w:rsidP="00915939">
      <w:pPr>
        <w:pStyle w:val="Heading2"/>
        <w:numPr>
          <w:ilvl w:val="0"/>
          <w:numId w:val="2"/>
        </w:numPr>
        <w:rPr>
          <w:rFonts w:ascii="Arial" w:hAnsi="Arial" w:cs="Arial"/>
        </w:rPr>
      </w:pPr>
      <w:bookmarkStart w:id="9" w:name="_Toc517683136"/>
      <w:r w:rsidRPr="004C484E">
        <w:rPr>
          <w:rFonts w:ascii="Arial" w:eastAsia="Times New Roman" w:hAnsi="Arial" w:cs="Arial"/>
          <w:color w:val="4F81BD"/>
          <w:lang w:val="ru-RU"/>
        </w:rPr>
        <w:lastRenderedPageBreak/>
        <w:t>Приказ ранг листе тенисера</w:t>
      </w:r>
      <w:bookmarkEnd w:id="9"/>
    </w:p>
    <w:p w:rsidR="00703BEF" w:rsidRPr="004C484E" w:rsidRDefault="00703BEF" w:rsidP="00703BEF">
      <w:pPr>
        <w:rPr>
          <w:rFonts w:ascii="Arial" w:eastAsia="Calibri" w:hAnsi="Arial" w:cs="Arial"/>
        </w:rPr>
      </w:pPr>
    </w:p>
    <w:p w:rsidR="003B7D97" w:rsidRPr="004C484E" w:rsidRDefault="003B7D97" w:rsidP="003B7D97">
      <w:pPr>
        <w:rPr>
          <w:rFonts w:ascii="Arial" w:eastAsia="Calibri" w:hAnsi="Arial" w:cs="Arial"/>
          <w:b/>
          <w:sz w:val="20"/>
          <w:szCs w:val="20"/>
          <w:lang w:val="ru-RU"/>
        </w:rPr>
      </w:pPr>
      <w:r w:rsidRPr="004C484E">
        <w:rPr>
          <w:rFonts w:ascii="Arial" w:eastAsia="Calibri" w:hAnsi="Arial" w:cs="Arial"/>
          <w:b/>
          <w:sz w:val="20"/>
          <w:szCs w:val="20"/>
          <w:lang w:val="ru-RU"/>
        </w:rPr>
        <w:t>Назив СК</w:t>
      </w:r>
    </w:p>
    <w:p w:rsidR="003B7D97" w:rsidRPr="004C484E" w:rsidRDefault="003B7D97" w:rsidP="003B7D97">
      <w:pPr>
        <w:rPr>
          <w:rFonts w:ascii="Arial" w:eastAsia="Calibri" w:hAnsi="Arial" w:cs="Arial"/>
          <w:sz w:val="20"/>
          <w:szCs w:val="20"/>
          <w:u w:color="FFFFFF"/>
          <w:shd w:val="clear" w:color="auto" w:fill="FF0000"/>
        </w:rPr>
      </w:pP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Приказ ранг листе 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</w:t>
      </w:r>
    </w:p>
    <w:p w:rsidR="003B7D97" w:rsidRPr="004C484E" w:rsidRDefault="003B7D97" w:rsidP="003B7D97">
      <w:pPr>
        <w:rPr>
          <w:rFonts w:ascii="Arial" w:eastAsia="Calibri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Актори СК</w:t>
      </w:r>
    </w:p>
    <w:p w:rsidR="003B7D97" w:rsidRPr="004C484E" w:rsidRDefault="003B7D97" w:rsidP="003B7D97">
      <w:pPr>
        <w:shd w:val="clear" w:color="auto" w:fill="FFFFFF"/>
        <w:rPr>
          <w:rFonts w:ascii="Arial" w:eastAsia="Calibri" w:hAnsi="Arial" w:cs="Arial"/>
          <w:color w:val="FF0000"/>
          <w:sz w:val="20"/>
          <w:szCs w:val="20"/>
          <w:u w:color="FFFFFF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</w:p>
    <w:p w:rsidR="003B7D97" w:rsidRPr="004C484E" w:rsidRDefault="003B7D97" w:rsidP="003B7D97">
      <w:pPr>
        <w:rPr>
          <w:rFonts w:ascii="Arial" w:eastAsia="Calibri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3B7D97" w:rsidRPr="004C484E" w:rsidRDefault="003B7D97" w:rsidP="003B7D97">
      <w:pPr>
        <w:rPr>
          <w:rFonts w:ascii="Arial" w:eastAsia="Calibri" w:hAnsi="Arial" w:cs="Arial"/>
          <w:sz w:val="20"/>
          <w:szCs w:val="20"/>
          <w:u w:color="FFFFFF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и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(програм)</w:t>
      </w:r>
    </w:p>
    <w:p w:rsidR="003B7D97" w:rsidRPr="004C484E" w:rsidRDefault="003B7D97" w:rsidP="003B7D97">
      <w:pPr>
        <w:rPr>
          <w:rFonts w:ascii="Arial" w:eastAsia="Calibri" w:hAnsi="Arial" w:cs="Arial"/>
          <w:sz w:val="20"/>
          <w:szCs w:val="20"/>
          <w:u w:color="FFFFFF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</w:rPr>
        <w:t>je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уло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гован под својом шифром. Систем приказује </w:t>
      </w:r>
      <w:r w:rsidR="00843297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главну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форму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 </w:t>
      </w:r>
    </w:p>
    <w:p w:rsidR="004E56B6" w:rsidRPr="004E56B6" w:rsidRDefault="003B7D97" w:rsidP="004E56B6">
      <w:pPr>
        <w:rPr>
          <w:rFonts w:ascii="Arial" w:eastAsia="Calibri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Основни сценарио СК </w:t>
      </w:r>
      <w:bookmarkStart w:id="10" w:name="K8"/>
    </w:p>
    <w:bookmarkEnd w:id="10"/>
    <w:p w:rsidR="003B7D97" w:rsidRPr="004C484E" w:rsidRDefault="003B7D97" w:rsidP="00915939">
      <w:pPr>
        <w:numPr>
          <w:ilvl w:val="0"/>
          <w:numId w:val="9"/>
        </w:numPr>
        <w:spacing w:after="0" w:line="240" w:lineRule="auto"/>
        <w:jc w:val="both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eastAsia="Calibri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прикаже ранг листу тенисера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(АПСО)</w:t>
      </w:r>
    </w:p>
    <w:p w:rsidR="003B7D97" w:rsidRPr="004C484E" w:rsidRDefault="003B7D97" w:rsidP="00915939">
      <w:pPr>
        <w:numPr>
          <w:ilvl w:val="0"/>
          <w:numId w:val="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</w:t>
      </w:r>
      <w:r w:rsidR="007A63F7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учитава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ранг листу тенисера.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(СО)</w:t>
      </w:r>
    </w:p>
    <w:p w:rsidR="003B7D97" w:rsidRPr="004C484E" w:rsidRDefault="003B7D97" w:rsidP="00915939">
      <w:pPr>
        <w:numPr>
          <w:ilvl w:val="0"/>
          <w:numId w:val="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ранг листу тенисера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(ИА)</w:t>
      </w:r>
    </w:p>
    <w:p w:rsidR="003B7D97" w:rsidRPr="004C484E" w:rsidRDefault="003B7D97" w:rsidP="003B7D97">
      <w:pPr>
        <w:rPr>
          <w:rFonts w:ascii="Arial" w:eastAsia="Calibri" w:hAnsi="Arial" w:cs="Arial"/>
          <w:sz w:val="20"/>
          <w:szCs w:val="20"/>
          <w:u w:color="FFFFFF"/>
          <w:lang w:val="ru-RU"/>
        </w:rPr>
      </w:pPr>
    </w:p>
    <w:p w:rsidR="003B7D97" w:rsidRPr="004C484E" w:rsidRDefault="003B7D97" w:rsidP="003B7D97">
      <w:pPr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3B7D97" w:rsidRPr="004C484E" w:rsidRDefault="003B7D97" w:rsidP="003B7D97">
      <w:pPr>
        <w:ind w:left="360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eastAsia="Calibri" w:hAnsi="Arial" w:cs="Arial"/>
          <w:sz w:val="20"/>
          <w:szCs w:val="20"/>
          <w:u w:color="FFFFFF"/>
        </w:rPr>
        <w:t>3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>.1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не може да </w:t>
      </w:r>
      <w:r w:rsidR="007A63F7">
        <w:rPr>
          <w:rFonts w:ascii="Arial" w:eastAsia="Calibri" w:hAnsi="Arial" w:cs="Arial"/>
          <w:sz w:val="20"/>
          <w:szCs w:val="20"/>
          <w:u w:color="FFFFFF"/>
          <w:lang w:val="ru-RU"/>
        </w:rPr>
        <w:t>учита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ранг листу 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не може да </w:t>
      </w:r>
      <w:r w:rsidR="007A63F7">
        <w:rPr>
          <w:rFonts w:ascii="Arial" w:eastAsia="Calibri" w:hAnsi="Arial" w:cs="Arial"/>
          <w:sz w:val="20"/>
          <w:szCs w:val="20"/>
          <w:u w:color="FFFFFF"/>
          <w:lang w:val="ru-RU"/>
        </w:rPr>
        <w:t>учита</w:t>
      </w:r>
      <w:r w:rsidR="007A63F7"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ранг листу 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(ИА)</w:t>
      </w:r>
    </w:p>
    <w:p w:rsidR="003B7D97" w:rsidRPr="004C484E" w:rsidRDefault="003B7D97" w:rsidP="003B7D97">
      <w:pPr>
        <w:ind w:left="360"/>
        <w:rPr>
          <w:rFonts w:ascii="Arial" w:eastAsia="Calibri" w:hAnsi="Arial" w:cs="Arial"/>
          <w:sz w:val="20"/>
          <w:szCs w:val="20"/>
          <w:u w:color="FFFFFF"/>
          <w:lang w:val="sr-Cyrl-CS"/>
        </w:rPr>
      </w:pPr>
    </w:p>
    <w:p w:rsidR="003B7D97" w:rsidRPr="004C484E" w:rsidRDefault="003B7D97" w:rsidP="003B7D97">
      <w:pPr>
        <w:ind w:left="360"/>
        <w:rPr>
          <w:rFonts w:ascii="Arial" w:eastAsia="Calibri" w:hAnsi="Arial" w:cs="Arial"/>
          <w:sz w:val="20"/>
          <w:szCs w:val="20"/>
          <w:u w:color="FFFFFF"/>
          <w:lang w:val="sr-Cyrl-CS"/>
        </w:rPr>
      </w:pPr>
    </w:p>
    <w:p w:rsidR="003B7D97" w:rsidRPr="004C484E" w:rsidRDefault="003B7D97" w:rsidP="0025047A">
      <w:pPr>
        <w:rPr>
          <w:rFonts w:ascii="Arial" w:hAnsi="Arial" w:cs="Arial"/>
        </w:rPr>
      </w:pPr>
    </w:p>
    <w:p w:rsidR="000F00FE" w:rsidRPr="004C484E" w:rsidRDefault="000F00FE" w:rsidP="0025047A">
      <w:pPr>
        <w:rPr>
          <w:rFonts w:ascii="Arial" w:hAnsi="Arial" w:cs="Arial"/>
        </w:rPr>
      </w:pPr>
    </w:p>
    <w:p w:rsidR="000F00FE" w:rsidRPr="004C484E" w:rsidRDefault="000F00FE" w:rsidP="0025047A">
      <w:pPr>
        <w:rPr>
          <w:rFonts w:ascii="Arial" w:hAnsi="Arial" w:cs="Arial"/>
        </w:rPr>
      </w:pPr>
    </w:p>
    <w:p w:rsidR="000F00FE" w:rsidRPr="004C484E" w:rsidRDefault="000F00FE" w:rsidP="0025047A">
      <w:pPr>
        <w:rPr>
          <w:rFonts w:ascii="Arial" w:hAnsi="Arial" w:cs="Arial"/>
        </w:rPr>
      </w:pPr>
    </w:p>
    <w:p w:rsidR="000F00FE" w:rsidRPr="004C484E" w:rsidRDefault="000F00FE" w:rsidP="0025047A">
      <w:pPr>
        <w:rPr>
          <w:rFonts w:ascii="Arial" w:hAnsi="Arial" w:cs="Arial"/>
        </w:rPr>
      </w:pPr>
    </w:p>
    <w:p w:rsidR="000F00FE" w:rsidRPr="004C484E" w:rsidRDefault="000F00FE" w:rsidP="0025047A">
      <w:pPr>
        <w:rPr>
          <w:rFonts w:ascii="Arial" w:hAnsi="Arial" w:cs="Arial"/>
        </w:rPr>
      </w:pPr>
    </w:p>
    <w:p w:rsidR="000F00FE" w:rsidRPr="004C484E" w:rsidRDefault="000F00FE" w:rsidP="0025047A">
      <w:pPr>
        <w:rPr>
          <w:rFonts w:ascii="Arial" w:hAnsi="Arial" w:cs="Arial"/>
        </w:rPr>
      </w:pPr>
    </w:p>
    <w:p w:rsidR="000F00FE" w:rsidRPr="004C484E" w:rsidRDefault="000F00FE" w:rsidP="0025047A">
      <w:pPr>
        <w:rPr>
          <w:rFonts w:ascii="Arial" w:hAnsi="Arial" w:cs="Arial"/>
        </w:rPr>
      </w:pPr>
    </w:p>
    <w:p w:rsidR="000F00FE" w:rsidRPr="004C484E" w:rsidRDefault="000F00FE" w:rsidP="0025047A">
      <w:pPr>
        <w:rPr>
          <w:rFonts w:ascii="Arial" w:hAnsi="Arial" w:cs="Arial"/>
        </w:rPr>
      </w:pPr>
    </w:p>
    <w:p w:rsidR="000F00FE" w:rsidRPr="004C484E" w:rsidRDefault="000F00FE" w:rsidP="000F00FE">
      <w:pPr>
        <w:rPr>
          <w:rFonts w:ascii="Arial" w:hAnsi="Arial" w:cs="Arial"/>
          <w:b/>
          <w:sz w:val="20"/>
          <w:szCs w:val="20"/>
          <w:u w:color="FFFFFF"/>
        </w:rPr>
      </w:pPr>
    </w:p>
    <w:p w:rsidR="000F00FE" w:rsidRPr="004C484E" w:rsidRDefault="000F00FE" w:rsidP="00915939">
      <w:pPr>
        <w:pStyle w:val="Heading2"/>
        <w:numPr>
          <w:ilvl w:val="0"/>
          <w:numId w:val="2"/>
        </w:numPr>
        <w:rPr>
          <w:rFonts w:ascii="Arial" w:hAnsi="Arial" w:cs="Arial"/>
          <w:u w:color="FFFFFF"/>
          <w:shd w:val="clear" w:color="auto" w:fill="FF0000"/>
        </w:rPr>
      </w:pPr>
      <w:bookmarkStart w:id="11" w:name="_Toc517683137"/>
      <w:r w:rsidRPr="004C484E">
        <w:rPr>
          <w:rFonts w:ascii="Arial" w:hAnsi="Arial" w:cs="Arial"/>
          <w:u w:color="FFFFFF"/>
          <w:lang w:val="sr-Cyrl-CS"/>
        </w:rPr>
        <w:lastRenderedPageBreak/>
        <w:t xml:space="preserve">Брисање </w:t>
      </w:r>
      <w:r w:rsidR="00927AAA">
        <w:rPr>
          <w:rFonts w:ascii="Arial" w:hAnsi="Arial" w:cs="Arial"/>
          <w:u w:color="FFFFFF"/>
          <w:lang w:val="sr-Cyrl-RS"/>
        </w:rPr>
        <w:t>у</w:t>
      </w:r>
      <w:r w:rsidRPr="004C484E">
        <w:rPr>
          <w:rFonts w:ascii="Arial" w:hAnsi="Arial" w:cs="Arial"/>
          <w:u w:color="FFFFFF"/>
        </w:rPr>
        <w:t>чешћа на Турниру</w:t>
      </w:r>
      <w:bookmarkEnd w:id="11"/>
    </w:p>
    <w:p w:rsidR="000F00FE" w:rsidRDefault="000F00FE" w:rsidP="000F00FE">
      <w:pPr>
        <w:rPr>
          <w:rFonts w:ascii="Arial" w:hAnsi="Arial" w:cs="Arial"/>
          <w:b/>
          <w:sz w:val="20"/>
          <w:szCs w:val="20"/>
          <w:lang w:val="sr-Cyrl-RS"/>
        </w:rPr>
      </w:pPr>
    </w:p>
    <w:p w:rsidR="00867399" w:rsidRPr="00867399" w:rsidRDefault="00867399" w:rsidP="000F00FE">
      <w:pPr>
        <w:rPr>
          <w:rFonts w:ascii="Arial" w:hAnsi="Arial" w:cs="Arial"/>
          <w:sz w:val="20"/>
          <w:szCs w:val="20"/>
          <w:lang w:val="sr-Cyrl-RS"/>
        </w:rPr>
      </w:pPr>
      <w:r w:rsidRPr="004B5E0A">
        <w:rPr>
          <w:rFonts w:ascii="Arial" w:hAnsi="Arial" w:cs="Arial"/>
          <w:sz w:val="20"/>
          <w:szCs w:val="20"/>
          <w:lang w:val="sr-Cyrl-RS"/>
        </w:rPr>
        <w:t>Ово је сложен случај коришћења.</w:t>
      </w:r>
    </w:p>
    <w:p w:rsidR="000F00FE" w:rsidRPr="004C484E" w:rsidRDefault="000F00FE" w:rsidP="000F00FE">
      <w:pPr>
        <w:rPr>
          <w:rFonts w:ascii="Arial" w:hAnsi="Arial" w:cs="Arial"/>
          <w:b/>
          <w:sz w:val="20"/>
          <w:szCs w:val="20"/>
          <w:lang w:val="ru-RU"/>
        </w:rPr>
      </w:pPr>
      <w:r w:rsidRPr="004C484E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0F00FE" w:rsidRPr="004C484E" w:rsidRDefault="000F00FE" w:rsidP="000F00FE">
      <w:pPr>
        <w:rPr>
          <w:rFonts w:ascii="Arial" w:hAnsi="Arial" w:cs="Arial"/>
          <w:sz w:val="20"/>
          <w:szCs w:val="20"/>
          <w:u w:color="FFFFFF"/>
          <w:shd w:val="clear" w:color="auto" w:fill="FF0000"/>
        </w:rPr>
      </w:pP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Брисање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Учешћа на Турниру</w:t>
      </w:r>
    </w:p>
    <w:p w:rsidR="000F00FE" w:rsidRPr="004C484E" w:rsidRDefault="000F00FE" w:rsidP="000F00FE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0F00FE" w:rsidRPr="004C484E" w:rsidRDefault="000F00FE" w:rsidP="000F00FE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</w:p>
    <w:p w:rsidR="000F00FE" w:rsidRPr="004C484E" w:rsidRDefault="000F00FE" w:rsidP="000F00FE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0F00FE" w:rsidRPr="004C484E" w:rsidRDefault="000F00FE" w:rsidP="000F00FE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0F00FE" w:rsidRPr="004C484E" w:rsidRDefault="000F00FE" w:rsidP="000F00FE">
      <w:pPr>
        <w:rPr>
          <w:rFonts w:ascii="Arial" w:hAnsi="Arial" w:cs="Arial"/>
          <w:sz w:val="20"/>
          <w:szCs w:val="20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 је укључен</w:t>
      </w:r>
      <w:r w:rsidRPr="004C484E">
        <w:rPr>
          <w:rFonts w:ascii="Arial" w:hAnsi="Arial" w:cs="Arial"/>
          <w:sz w:val="20"/>
          <w:szCs w:val="20"/>
        </w:rPr>
        <w:t xml:space="preserve"> 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шифром. Приказана је форма за</w:t>
      </w:r>
      <w:r w:rsidRPr="004C484E">
        <w:rPr>
          <w:rFonts w:ascii="Arial" w:hAnsi="Arial" w:cs="Arial"/>
          <w:sz w:val="20"/>
          <w:szCs w:val="20"/>
          <w:lang w:val="sr-Cyrl-CS"/>
        </w:rPr>
        <w:t xml:space="preserve"> рад са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</w:rPr>
        <w:t>Турниром</w:t>
      </w:r>
      <w:r w:rsidR="00EA63E0">
        <w:rPr>
          <w:rFonts w:ascii="Arial" w:hAnsi="Arial" w:cs="Arial"/>
          <w:sz w:val="20"/>
          <w:szCs w:val="20"/>
          <w:lang w:val="sr-Cyrl-RS"/>
        </w:rPr>
        <w:t>.</w:t>
      </w:r>
      <w:r w:rsidRPr="004C484E">
        <w:rPr>
          <w:rFonts w:ascii="Arial" w:hAnsi="Arial" w:cs="Arial"/>
          <w:sz w:val="20"/>
          <w:szCs w:val="20"/>
          <w:lang w:val="sr-Cyrl-CS"/>
        </w:rPr>
        <w:t xml:space="preserve"> На турниру није одигран нити један меч.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 </w:t>
      </w:r>
    </w:p>
    <w:p w:rsidR="000F00FE" w:rsidRDefault="000F00FE" w:rsidP="000F00FE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2E763B" w:rsidRPr="004C484E" w:rsidRDefault="002E763B" w:rsidP="002E763B">
      <w:pPr>
        <w:numPr>
          <w:ilvl w:val="0"/>
          <w:numId w:val="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све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2E763B" w:rsidRPr="004C484E" w:rsidRDefault="002E763B" w:rsidP="002E763B">
      <w:pPr>
        <w:numPr>
          <w:ilvl w:val="0"/>
          <w:numId w:val="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учитава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ре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2E763B" w:rsidRPr="009F6E0A" w:rsidRDefault="002E763B" w:rsidP="002E763B">
      <w:pPr>
        <w:numPr>
          <w:ilvl w:val="0"/>
          <w:numId w:val="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2E763B" w:rsidRPr="009F6E0A" w:rsidRDefault="002E763B" w:rsidP="002E763B">
      <w:pPr>
        <w:numPr>
          <w:ilvl w:val="0"/>
          <w:numId w:val="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бира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р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из доступне листе турнира. (АПУСО)</w:t>
      </w:r>
    </w:p>
    <w:p w:rsidR="002E763B" w:rsidRPr="009F6E0A" w:rsidRDefault="002E763B" w:rsidP="002E763B">
      <w:pPr>
        <w:numPr>
          <w:ilvl w:val="0"/>
          <w:numId w:val="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9F6E0A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9F6E0A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9F6E0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да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одабрани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9F6E0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2E763B" w:rsidRPr="004C484E" w:rsidRDefault="002E763B" w:rsidP="002E763B">
      <w:pPr>
        <w:numPr>
          <w:ilvl w:val="0"/>
          <w:numId w:val="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учитава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одабрани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р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2E763B" w:rsidRPr="002E763B" w:rsidRDefault="002E763B" w:rsidP="002E763B">
      <w:pPr>
        <w:numPr>
          <w:ilvl w:val="0"/>
          <w:numId w:val="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2E763B" w:rsidRPr="002E763B" w:rsidRDefault="002E763B" w:rsidP="002E763B">
      <w:pPr>
        <w:numPr>
          <w:ilvl w:val="0"/>
          <w:numId w:val="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2E763B">
        <w:rPr>
          <w:rFonts w:ascii="Arial" w:hAnsi="Arial" w:cs="Arial"/>
          <w:color w:val="FF0000"/>
          <w:sz w:val="20"/>
          <w:szCs w:val="20"/>
          <w:u w:color="FFFFFF"/>
        </w:rPr>
        <w:t>Корисник</w:t>
      </w:r>
      <w:r w:rsidRPr="002E763B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2E763B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2E763B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2E763B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2E763B">
        <w:rPr>
          <w:rFonts w:ascii="Arial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2E763B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2E763B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2E763B" w:rsidRPr="004C484E" w:rsidRDefault="002E763B" w:rsidP="002E763B">
      <w:pPr>
        <w:numPr>
          <w:ilvl w:val="0"/>
          <w:numId w:val="1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брише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2E763B" w:rsidRPr="004C484E" w:rsidRDefault="002E763B" w:rsidP="002E763B">
      <w:pPr>
        <w:numPr>
          <w:ilvl w:val="0"/>
          <w:numId w:val="1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преостала учешћа на турниру.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0F00FE" w:rsidRPr="004C484E" w:rsidRDefault="000F00FE" w:rsidP="000F00FE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0F00FE" w:rsidRDefault="000F00FE" w:rsidP="000F00FE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404B79" w:rsidRPr="00591D61" w:rsidRDefault="00404B79" w:rsidP="00404B79">
      <w:pPr>
        <w:ind w:left="360"/>
        <w:rPr>
          <w:u w:color="FFFFFF"/>
          <w:lang w:val="sr-Cyrl-CS"/>
        </w:rPr>
      </w:pPr>
      <w:r>
        <w:rPr>
          <w:u w:color="FFFFFF"/>
          <w:lang w:val="ru-RU"/>
        </w:rPr>
        <w:t xml:space="preserve">3.1 </w:t>
      </w:r>
      <w:r w:rsidRPr="009D0E6A">
        <w:rPr>
          <w:u w:color="FFFFFF"/>
          <w:lang w:val="ru-RU"/>
        </w:rPr>
        <w:t xml:space="preserve">Уколико </w:t>
      </w:r>
      <w:r w:rsidRPr="009D0E6A">
        <w:rPr>
          <w:color w:val="339966"/>
          <w:u w:color="FFFFFF"/>
          <w:lang w:val="ru-RU"/>
        </w:rPr>
        <w:t>систем</w:t>
      </w:r>
      <w:r w:rsidRPr="009D0E6A">
        <w:rPr>
          <w:u w:color="FFFFFF"/>
          <w:lang w:val="ru-RU"/>
        </w:rPr>
        <w:t xml:space="preserve"> не може да </w:t>
      </w:r>
      <w:r>
        <w:rPr>
          <w:u w:color="FFFFFF"/>
          <w:lang w:val="sr-Cyrl-RS"/>
        </w:rPr>
        <w:t>учита</w:t>
      </w:r>
      <w:r w:rsidRPr="009D0E6A">
        <w:rPr>
          <w:u w:color="FFFFFF"/>
          <w:lang w:val="sr-Latn-CS"/>
        </w:rPr>
        <w:t xml:space="preserve"> </w:t>
      </w:r>
      <w:r w:rsidRPr="009D0E6A">
        <w:rPr>
          <w:color w:val="000080"/>
          <w:u w:color="FFFFFF"/>
          <w:lang w:val="sr-Cyrl-CS"/>
        </w:rPr>
        <w:t>Турнир</w:t>
      </w:r>
      <w:r>
        <w:rPr>
          <w:color w:val="000080"/>
          <w:u w:color="FFFFFF"/>
          <w:lang w:val="sr-Cyrl-CS"/>
        </w:rPr>
        <w:t>е</w:t>
      </w:r>
      <w:r w:rsidRPr="009D0E6A">
        <w:rPr>
          <w:u w:color="FFFFFF"/>
          <w:lang w:val="sr-Latn-CS"/>
        </w:rPr>
        <w:t xml:space="preserve"> </w:t>
      </w:r>
      <w:r w:rsidRPr="009D0E6A">
        <w:rPr>
          <w:u w:color="FFFFFF"/>
          <w:lang w:val="sr-Cyrl-CS"/>
        </w:rPr>
        <w:t xml:space="preserve">он приказује </w:t>
      </w:r>
      <w:r w:rsidRPr="009D0E6A">
        <w:rPr>
          <w:color w:val="FF0000"/>
          <w:u w:color="FFFFFF"/>
          <w:lang w:val="sr-Cyrl-CS"/>
        </w:rPr>
        <w:t>Кориснику</w:t>
      </w:r>
      <w:r w:rsidRPr="009D0E6A">
        <w:rPr>
          <w:u w:color="FFFFFF"/>
          <w:lang w:val="sr-Cyrl-CS"/>
        </w:rPr>
        <w:t xml:space="preserve"> поруку: </w:t>
      </w:r>
      <w:r w:rsidRPr="009D0E6A">
        <w:rPr>
          <w:u w:color="FFFFFF"/>
          <w:lang w:val="ru-RU"/>
        </w:rPr>
        <w:t>“</w:t>
      </w:r>
      <w:r w:rsidRPr="009D0E6A">
        <w:rPr>
          <w:color w:val="339966"/>
          <w:u w:color="FFFFFF"/>
          <w:lang w:val="sr-Cyrl-CS"/>
        </w:rPr>
        <w:t>Систем</w:t>
      </w:r>
      <w:r w:rsidRPr="009D0E6A">
        <w:rPr>
          <w:u w:color="FFFFFF"/>
          <w:lang w:val="sr-Cyrl-CS"/>
        </w:rPr>
        <w:t xml:space="preserve"> не може да </w:t>
      </w:r>
      <w:r>
        <w:rPr>
          <w:u w:color="FFFFFF"/>
          <w:lang w:val="sr-Cyrl-CS"/>
        </w:rPr>
        <w:t>учита листу</w:t>
      </w:r>
      <w:r w:rsidRPr="009D0E6A">
        <w:rPr>
          <w:u w:color="FFFFFF"/>
          <w:lang w:val="sr-Latn-CS"/>
        </w:rPr>
        <w:t xml:space="preserve"> </w:t>
      </w:r>
      <w:r w:rsidRPr="009D0E6A">
        <w:rPr>
          <w:color w:val="000080"/>
          <w:u w:color="FFFFFF"/>
        </w:rPr>
        <w:t>Турнир</w:t>
      </w:r>
      <w:r>
        <w:rPr>
          <w:color w:val="000080"/>
          <w:u w:color="FFFFFF"/>
          <w:lang w:val="sr-Cyrl-RS"/>
        </w:rPr>
        <w:t>а</w:t>
      </w:r>
      <w:r w:rsidRPr="009D0E6A">
        <w:rPr>
          <w:u w:color="FFFFFF"/>
          <w:lang w:val="ru-RU"/>
        </w:rPr>
        <w:t>”</w:t>
      </w:r>
      <w:r w:rsidRPr="009D0E6A">
        <w:rPr>
          <w:u w:color="FFFFFF"/>
          <w:lang w:val="sr-Cyrl-CS"/>
        </w:rPr>
        <w:t>. Прекида се извршење сценариа. (ИА)</w:t>
      </w:r>
    </w:p>
    <w:p w:rsidR="00404B79" w:rsidRPr="00472EF7" w:rsidRDefault="00404B79" w:rsidP="00404B79">
      <w:pPr>
        <w:ind w:left="360"/>
        <w:rPr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7.1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прикаже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9D0E6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прикаже одабрани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472EF7">
        <w:rPr>
          <w:u w:color="FFFFFF"/>
          <w:lang w:val="sr-Cyrl-CS"/>
        </w:rPr>
        <w:t xml:space="preserve"> </w:t>
      </w:r>
      <w:r w:rsidRPr="009D0E6A">
        <w:rPr>
          <w:u w:color="FFFFFF"/>
          <w:lang w:val="sr-Cyrl-CS"/>
        </w:rPr>
        <w:t>Прекида се извршење сценариа. (ИА)</w:t>
      </w:r>
    </w:p>
    <w:p w:rsidR="000F00FE" w:rsidRPr="004C484E" w:rsidRDefault="001A5499" w:rsidP="000F00F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1</w:t>
      </w:r>
      <w:r w:rsidR="00404B79">
        <w:rPr>
          <w:rFonts w:ascii="Arial" w:hAnsi="Arial" w:cs="Arial"/>
          <w:sz w:val="20"/>
          <w:szCs w:val="20"/>
          <w:u w:color="FFFFFF"/>
          <w:lang w:val="sr-Cyrl-RS"/>
        </w:rPr>
        <w:t>0</w:t>
      </w:r>
      <w:r w:rsidR="000F00FE"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0F00FE"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0F00FE"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0F00FE" w:rsidRPr="004C484E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0F00FE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F00FE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="000F00FE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F00FE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0F00FE"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0F00FE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0F00FE"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0F00FE"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0F00FE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обрише</w:t>
      </w:r>
      <w:r w:rsidR="000F00FE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F00FE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="000F00FE"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0F00FE"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0F00FE" w:rsidRPr="004C484E" w:rsidRDefault="000F00FE" w:rsidP="000F00FE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867302" w:rsidRPr="004C484E" w:rsidRDefault="00867302" w:rsidP="000F00FE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867302" w:rsidRPr="004C484E" w:rsidRDefault="00867302" w:rsidP="000F00FE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867302" w:rsidRPr="004C484E" w:rsidRDefault="00867302" w:rsidP="000F00FE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321C13" w:rsidRPr="00707C13" w:rsidRDefault="00321C13" w:rsidP="00707C13">
      <w:pPr>
        <w:rPr>
          <w:rFonts w:ascii="Arial" w:hAnsi="Arial" w:cs="Arial"/>
          <w:sz w:val="20"/>
          <w:szCs w:val="20"/>
          <w:u w:color="FFFFFF"/>
          <w:lang w:val="sr-Cyrl-RS"/>
        </w:rPr>
      </w:pPr>
    </w:p>
    <w:p w:rsidR="00321C13" w:rsidRPr="002E0ADF" w:rsidRDefault="00321C13" w:rsidP="00321C13">
      <w:pPr>
        <w:pStyle w:val="Heading1"/>
        <w:jc w:val="center"/>
        <w:rPr>
          <w:rFonts w:ascii="Arial" w:hAnsi="Arial" w:cs="Arial"/>
          <w:lang w:val="sr-Cyrl-RS"/>
        </w:rPr>
      </w:pPr>
      <w:bookmarkStart w:id="12" w:name="_Toc517683138"/>
      <w:r w:rsidRPr="002E0ADF">
        <w:rPr>
          <w:rFonts w:ascii="Arial" w:hAnsi="Arial" w:cs="Arial"/>
          <w:lang w:val="sr-Cyrl-RS"/>
        </w:rPr>
        <w:lastRenderedPageBreak/>
        <w:t>Системски дијаграми секвенци</w:t>
      </w:r>
      <w:bookmarkEnd w:id="12"/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</w:p>
    <w:p w:rsidR="00321C13" w:rsidRPr="002E0ADF" w:rsidRDefault="00321C13" w:rsidP="00915939">
      <w:pPr>
        <w:pStyle w:val="Heading2"/>
        <w:numPr>
          <w:ilvl w:val="0"/>
          <w:numId w:val="18"/>
        </w:numPr>
        <w:rPr>
          <w:rFonts w:ascii="Arial" w:hAnsi="Arial" w:cs="Arial"/>
          <w:lang w:val="sr-Cyrl-RS"/>
        </w:rPr>
      </w:pPr>
      <w:bookmarkStart w:id="13" w:name="_Toc517683139"/>
      <w:r w:rsidRPr="002E0ADF">
        <w:rPr>
          <w:rFonts w:ascii="Arial" w:hAnsi="Arial" w:cs="Arial"/>
          <w:lang w:val="sr-Cyrl-RS"/>
        </w:rPr>
        <w:t>Креирање тенисера</w:t>
      </w:r>
      <w:bookmarkEnd w:id="13"/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</w:p>
    <w:p w:rsidR="001D7562" w:rsidRPr="004C484E" w:rsidRDefault="001D7562" w:rsidP="001D7562">
      <w:pPr>
        <w:numPr>
          <w:ilvl w:val="0"/>
          <w:numId w:val="19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(АПСО)</w:t>
      </w:r>
    </w:p>
    <w:p w:rsidR="001D7562" w:rsidRPr="00955B59" w:rsidRDefault="001D7562" w:rsidP="00955B59">
      <w:pPr>
        <w:numPr>
          <w:ilvl w:val="0"/>
          <w:numId w:val="19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Кориснику</w:t>
      </w:r>
      <w:r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запамћеног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</w:rPr>
        <w:t>тенисер</w:t>
      </w:r>
      <w:r>
        <w:rPr>
          <w:rFonts w:ascii="Arial" w:eastAsia="Calibri" w:hAnsi="Arial" w:cs="Arial"/>
          <w:color w:val="000080"/>
          <w:sz w:val="20"/>
          <w:szCs w:val="20"/>
          <w:u w:color="FFFFFF"/>
          <w:lang w:val="sr-Cyrl-RS"/>
        </w:rPr>
        <w:t>а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и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</w:rPr>
        <w:t>тенисера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(ИА)</w:t>
      </w:r>
    </w:p>
    <w:p w:rsidR="00321C13" w:rsidRPr="00955B59" w:rsidRDefault="00955B59" w:rsidP="00955B59">
      <w:pPr>
        <w:ind w:left="360"/>
        <w:jc w:val="center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39AA4690" wp14:editId="5461C945">
            <wp:extent cx="2671639" cy="2399110"/>
            <wp:effectExtent l="0" t="0" r="0" b="0"/>
            <wp:docPr id="33" name="Picture 33" descr="C:\Users\Luka\Desktop\PS\DS - NOVI\Screen Shot 2018-06-23 at 18.2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ka\Desktop\PS\DS - NOVI\Screen Shot 2018-06-23 at 18.21.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707" cy="23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1D7562" w:rsidRDefault="001D7562" w:rsidP="001D7562">
      <w:pPr>
        <w:rPr>
          <w:rFonts w:ascii="Arial" w:eastAsia="Calibri" w:hAnsi="Arial" w:cs="Arial"/>
          <w:b/>
          <w:sz w:val="20"/>
          <w:szCs w:val="20"/>
          <w:u w:color="FFFFFF"/>
          <w:lang w:val="ru-RU"/>
        </w:rPr>
      </w:pPr>
      <w:r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321C13" w:rsidRPr="002E0ADF" w:rsidRDefault="001D7562" w:rsidP="00321C13">
      <w:pPr>
        <w:ind w:left="360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>
        <w:rPr>
          <w:rFonts w:ascii="Arial" w:eastAsia="Calibri" w:hAnsi="Arial" w:cs="Arial"/>
          <w:sz w:val="20"/>
          <w:szCs w:val="20"/>
          <w:u w:color="FFFFFF"/>
          <w:lang w:val="ru-RU"/>
        </w:rPr>
        <w:t>2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.1 Уколико </w:t>
      </w:r>
      <w:r w:rsidR="00321C13" w:rsidRPr="002E0ADF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не може да 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>запамти податке о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="00321C13" w:rsidRPr="002E0ADF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Тенисеру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321C13" w:rsidRPr="002E0ADF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поруку 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>“</w:t>
      </w:r>
      <w:r w:rsidR="00321C13" w:rsidRPr="002E0ADF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="00321C13" w:rsidRPr="002E0ADF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>”</w:t>
      </w:r>
      <w:r w:rsidR="00321C13"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>. (ИА)</w:t>
      </w:r>
    </w:p>
    <w:p w:rsidR="00321C13" w:rsidRPr="00321C13" w:rsidRDefault="00955B59" w:rsidP="00321C1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sr-Latn-RS" w:eastAsia="sr-Latn-RS"/>
        </w:rPr>
        <w:drawing>
          <wp:inline distT="0" distB="0" distL="0" distR="0">
            <wp:extent cx="2703443" cy="2156372"/>
            <wp:effectExtent l="0" t="0" r="0" b="0"/>
            <wp:docPr id="35" name="Picture 35" descr="C:\Users\Luka\Desktop\PS\DS - NOVI\Screen Shot 2018-06-23 at 18.2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ka\Desktop\PS\DS - NOVI\Screen Shot 2018-06-23 at 18.21.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358" cy="215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  <w:r w:rsidRPr="002E0ADF">
        <w:rPr>
          <w:rFonts w:ascii="Arial" w:hAnsi="Arial" w:cs="Arial"/>
          <w:lang w:val="sr-Cyrl-RS"/>
        </w:rPr>
        <w:t>Са наведених дијаграма уочавају се следеће системске операције које треба пројектовати:</w:t>
      </w:r>
    </w:p>
    <w:p w:rsidR="00321C13" w:rsidRPr="001D7562" w:rsidRDefault="00321C13" w:rsidP="00915939">
      <w:pPr>
        <w:widowControl w:val="0"/>
        <w:numPr>
          <w:ilvl w:val="0"/>
          <w:numId w:val="24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ZapamtiTenisera(Teniser)</w:t>
      </w:r>
    </w:p>
    <w:p w:rsidR="001D7562" w:rsidRDefault="001D7562" w:rsidP="001D7562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1D7562" w:rsidRPr="001D7562" w:rsidRDefault="001D7562" w:rsidP="001D7562">
      <w:pPr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915939">
      <w:pPr>
        <w:pStyle w:val="Heading2"/>
        <w:numPr>
          <w:ilvl w:val="0"/>
          <w:numId w:val="18"/>
        </w:numPr>
        <w:rPr>
          <w:rFonts w:ascii="Arial" w:hAnsi="Arial" w:cs="Arial"/>
          <w:lang w:val="sr-Cyrl-RS"/>
        </w:rPr>
      </w:pPr>
      <w:bookmarkStart w:id="14" w:name="_Toc517683140"/>
      <w:r w:rsidRPr="002E0ADF">
        <w:rPr>
          <w:rFonts w:ascii="Arial" w:hAnsi="Arial" w:cs="Arial"/>
          <w:lang w:val="sr-Cyrl-RS"/>
        </w:rPr>
        <w:lastRenderedPageBreak/>
        <w:t>Креирање турнира</w:t>
      </w:r>
      <w:bookmarkEnd w:id="14"/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</w:p>
    <w:p w:rsidR="003B0CA6" w:rsidRPr="00630C6C" w:rsidRDefault="00D154AC" w:rsidP="003B0CA6">
      <w:pPr>
        <w:numPr>
          <w:ilvl w:val="0"/>
          <w:numId w:val="2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Форма</w:t>
      </w:r>
      <w:r w:rsidR="003B0CA6" w:rsidRPr="002E0AD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="003B0CA6" w:rsidRPr="002E0ADF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="003B0CA6" w:rsidRPr="002E0ADF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3B0CA6" w:rsidRPr="002E0ADF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="003B0CA6" w:rsidRPr="002E0ADF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 w:rsidR="003B0CA6" w:rsidRPr="002E0ADF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="003B0CA6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категорије турнира</w:t>
      </w:r>
      <w:r w:rsidR="003B0CA6" w:rsidRPr="002E0ADF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="003B0CA6" w:rsidRPr="002E0ADF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321C13" w:rsidRDefault="003B0CA6" w:rsidP="00321C13">
      <w:pPr>
        <w:numPr>
          <w:ilvl w:val="0"/>
          <w:numId w:val="2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2E0ADF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2E0AD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sr-Cyrl-CS"/>
        </w:rPr>
        <w:t>учитава</w:t>
      </w:r>
      <w:r w:rsidRPr="002E0AD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2E0ADF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све</w:t>
      </w:r>
      <w:r w:rsidRPr="002E0ADF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категорије турнира</w:t>
      </w:r>
      <w:r w:rsidR="001D7562">
        <w:rPr>
          <w:rFonts w:ascii="Arial" w:hAnsi="Arial" w:cs="Arial"/>
          <w:sz w:val="20"/>
          <w:szCs w:val="20"/>
          <w:u w:color="FFFFFF"/>
          <w:lang w:val="sr-Cyrl-RS"/>
        </w:rPr>
        <w:t xml:space="preserve">. </w:t>
      </w:r>
      <w:r w:rsidRPr="002E0ADF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1D7562" w:rsidRPr="004C484E" w:rsidRDefault="001D7562" w:rsidP="001D7562">
      <w:pPr>
        <w:numPr>
          <w:ilvl w:val="0"/>
          <w:numId w:val="2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1D7562" w:rsidRPr="001D7562" w:rsidRDefault="001D7562" w:rsidP="001D7562">
      <w:pPr>
        <w:numPr>
          <w:ilvl w:val="0"/>
          <w:numId w:val="2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321C13" w:rsidRPr="002E0ADF" w:rsidRDefault="00FF17AD" w:rsidP="00FF17AD">
      <w:pPr>
        <w:spacing w:after="0" w:line="240" w:lineRule="auto"/>
        <w:jc w:val="center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6AE1910C" wp14:editId="6A86730A">
            <wp:extent cx="3299791" cy="2597430"/>
            <wp:effectExtent l="0" t="0" r="0" b="0"/>
            <wp:docPr id="37" name="Picture 37" descr="C:\Users\Luka\Desktop\PS\DS - NOVI\Screen Shot 2018-06-23 at 18.2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a\Desktop\PS\DS - NOVI\Screen Shot 2018-06-23 at 18.27.2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888" cy="25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2E0ADF" w:rsidRDefault="00321C13" w:rsidP="00FF17AD">
      <w:pPr>
        <w:rPr>
          <w:rFonts w:ascii="Arial" w:hAnsi="Arial" w:cs="Arial"/>
          <w:sz w:val="20"/>
          <w:szCs w:val="20"/>
          <w:u w:color="FFFFFF"/>
          <w:lang w:val="sr-Cyrl-RS"/>
        </w:rPr>
      </w:pPr>
      <w:r w:rsidRPr="002E0ADF">
        <w:rPr>
          <w:rFonts w:ascii="Arial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321C13" w:rsidRPr="002E0ADF" w:rsidRDefault="00321C13" w:rsidP="00321C13">
      <w:pPr>
        <w:pStyle w:val="ListParagraph"/>
        <w:jc w:val="center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473D18" w:rsidRPr="00113438" w:rsidRDefault="00321C13" w:rsidP="00113438">
      <w:pPr>
        <w:pStyle w:val="ListParagraph"/>
        <w:numPr>
          <w:ilvl w:val="1"/>
          <w:numId w:val="20"/>
        </w:numPr>
        <w:rPr>
          <w:rFonts w:ascii="Arial" w:hAnsi="Arial" w:cs="Arial"/>
          <w:sz w:val="20"/>
          <w:szCs w:val="20"/>
          <w:u w:color="FFFFFF"/>
        </w:rPr>
      </w:pPr>
      <w:r w:rsidRPr="00473D18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473D18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73D18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73D18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473D18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3D18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Турниру</w:t>
      </w:r>
      <w:r w:rsidRPr="00473D18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3D18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73D18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73D18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473D18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73D18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73D18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473D18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3D18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73D18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73D18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321C13" w:rsidRPr="002E0ADF" w:rsidRDefault="00FF17AD" w:rsidP="00321C13">
      <w:pPr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sr-Latn-RS" w:eastAsia="sr-Latn-RS"/>
        </w:rPr>
        <w:drawing>
          <wp:inline distT="0" distB="0" distL="0" distR="0">
            <wp:extent cx="3882011" cy="3045350"/>
            <wp:effectExtent l="0" t="0" r="0" b="0"/>
            <wp:docPr id="59" name="Picture 59" descr="C:\Users\Luka\Desktop\PS\DS - NOVI\Screen Shot 2018-06-23 at 18.2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ka\Desktop\PS\DS - NOVI\Screen Shot 2018-06-23 at 18.28.2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994" cy="304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2E0ADF" w:rsidRDefault="00321C13" w:rsidP="00321C13">
      <w:pPr>
        <w:jc w:val="center"/>
        <w:rPr>
          <w:rFonts w:ascii="Arial" w:hAnsi="Arial" w:cs="Arial"/>
          <w:lang w:val="sr-Cyrl-RS"/>
        </w:rPr>
      </w:pPr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  <w:r w:rsidRPr="002E0ADF">
        <w:rPr>
          <w:rFonts w:ascii="Arial" w:hAnsi="Arial" w:cs="Arial"/>
          <w:lang w:val="sr-Cyrl-RS"/>
        </w:rPr>
        <w:lastRenderedPageBreak/>
        <w:t>Са наведених дијаграма уочавају се следеће системске операције које треба пројектовати:</w:t>
      </w:r>
    </w:p>
    <w:p w:rsidR="00321C13" w:rsidRPr="002E0ADF" w:rsidRDefault="00321C13" w:rsidP="001D7562">
      <w:pPr>
        <w:widowControl w:val="0"/>
        <w:numPr>
          <w:ilvl w:val="0"/>
          <w:numId w:val="25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DajKategorijeTurnira(</w:t>
      </w:r>
      <w:r w:rsidR="00473D18">
        <w:rPr>
          <w:rFonts w:ascii="Arial" w:hAnsi="Arial" w:cs="Arial"/>
          <w:sz w:val="24"/>
          <w:szCs w:val="24"/>
        </w:rPr>
        <w:t>List&lt;KategorijaTurnira&gt;</w:t>
      </w:r>
      <w:r w:rsidRPr="002E0ADF">
        <w:rPr>
          <w:rFonts w:ascii="Arial" w:hAnsi="Arial" w:cs="Arial"/>
          <w:sz w:val="24"/>
          <w:szCs w:val="24"/>
        </w:rPr>
        <w:t>)</w:t>
      </w:r>
    </w:p>
    <w:p w:rsidR="00321C13" w:rsidRPr="001D7562" w:rsidRDefault="00321C13" w:rsidP="00915939">
      <w:pPr>
        <w:widowControl w:val="0"/>
        <w:numPr>
          <w:ilvl w:val="0"/>
          <w:numId w:val="25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ZapamtiTurnir(Turnir)</w:t>
      </w:r>
    </w:p>
    <w:p w:rsidR="001D7562" w:rsidRPr="00A42357" w:rsidRDefault="001D7562" w:rsidP="00A423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sr-Cyrl-RS"/>
        </w:rPr>
        <w:br w:type="page"/>
      </w:r>
    </w:p>
    <w:p w:rsidR="00512EF3" w:rsidRDefault="00512EF3" w:rsidP="00512EF3">
      <w:pPr>
        <w:pStyle w:val="Heading2"/>
        <w:numPr>
          <w:ilvl w:val="0"/>
          <w:numId w:val="18"/>
        </w:numPr>
        <w:rPr>
          <w:rFonts w:ascii="Arial" w:hAnsi="Arial" w:cs="Arial"/>
          <w:szCs w:val="20"/>
          <w:u w:color="0000FF"/>
          <w:lang w:val="sr-Cyrl-RS"/>
        </w:rPr>
      </w:pPr>
      <w:bookmarkStart w:id="15" w:name="_Toc517683141"/>
      <w:r w:rsidRPr="004C484E">
        <w:rPr>
          <w:rFonts w:ascii="Arial" w:hAnsi="Arial" w:cs="Arial"/>
          <w:szCs w:val="20"/>
          <w:u w:color="0000FF"/>
        </w:rPr>
        <w:lastRenderedPageBreak/>
        <w:t>Пр</w:t>
      </w:r>
      <w:r>
        <w:rPr>
          <w:rFonts w:ascii="Arial" w:hAnsi="Arial" w:cs="Arial"/>
          <w:szCs w:val="20"/>
          <w:u w:color="0000FF"/>
          <w:lang w:val="sr-Cyrl-RS"/>
        </w:rPr>
        <w:t>иказ т</w:t>
      </w:r>
      <w:r w:rsidRPr="004C484E">
        <w:rPr>
          <w:rFonts w:ascii="Arial" w:hAnsi="Arial" w:cs="Arial"/>
          <w:szCs w:val="20"/>
          <w:u w:color="0000FF"/>
        </w:rPr>
        <w:t>урнира</w:t>
      </w:r>
      <w:bookmarkEnd w:id="15"/>
    </w:p>
    <w:p w:rsidR="0017408D" w:rsidRDefault="0017408D" w:rsidP="0017408D">
      <w:pPr>
        <w:rPr>
          <w:lang w:val="sr-Cyrl-RS"/>
        </w:rPr>
      </w:pPr>
    </w:p>
    <w:p w:rsidR="0017408D" w:rsidRPr="004C484E" w:rsidRDefault="0017408D" w:rsidP="0017408D">
      <w:pPr>
        <w:numPr>
          <w:ilvl w:val="0"/>
          <w:numId w:val="5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све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7C284A" w:rsidRPr="007C284A" w:rsidRDefault="0017408D" w:rsidP="007C284A">
      <w:pPr>
        <w:numPr>
          <w:ilvl w:val="0"/>
          <w:numId w:val="5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17408D" w:rsidRPr="0007355F" w:rsidRDefault="0017408D" w:rsidP="0017408D">
      <w:pPr>
        <w:numPr>
          <w:ilvl w:val="0"/>
          <w:numId w:val="5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9F6E0A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9F6E0A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9F6E0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да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одабрани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9F6E0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07355F" w:rsidRPr="00751CFE" w:rsidRDefault="0007355F" w:rsidP="0017408D">
      <w:pPr>
        <w:numPr>
          <w:ilvl w:val="0"/>
          <w:numId w:val="5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51CFE">
        <w:rPr>
          <w:rFonts w:ascii="Arial" w:hAnsi="Arial" w:cs="Arial"/>
          <w:sz w:val="20"/>
          <w:szCs w:val="20"/>
          <w:u w:color="FFFFFF"/>
          <w:lang w:val="sr-Cyrl-RS"/>
        </w:rPr>
        <w:t>Форма позива систем да врати све тенисере који учествују. (АПСО)</w:t>
      </w:r>
    </w:p>
    <w:p w:rsidR="0007355F" w:rsidRPr="00751CFE" w:rsidRDefault="0007355F" w:rsidP="0017408D">
      <w:pPr>
        <w:numPr>
          <w:ilvl w:val="0"/>
          <w:numId w:val="5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51CFE">
        <w:rPr>
          <w:rFonts w:ascii="Arial" w:hAnsi="Arial" w:cs="Arial"/>
          <w:sz w:val="20"/>
          <w:szCs w:val="20"/>
          <w:u w:color="FFFFFF"/>
          <w:lang w:val="ru-RU"/>
        </w:rPr>
        <w:t>Систем враћа тенисере који учествују. (ИА)</w:t>
      </w:r>
    </w:p>
    <w:p w:rsidR="0007355F" w:rsidRPr="00751CFE" w:rsidRDefault="0007355F" w:rsidP="0007355F">
      <w:pPr>
        <w:numPr>
          <w:ilvl w:val="0"/>
          <w:numId w:val="5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51CFE">
        <w:rPr>
          <w:rFonts w:ascii="Arial" w:hAnsi="Arial" w:cs="Arial"/>
          <w:sz w:val="20"/>
          <w:szCs w:val="20"/>
          <w:u w:color="FFFFFF"/>
          <w:lang w:val="sr-Cyrl-RS"/>
        </w:rPr>
        <w:t xml:space="preserve">Форма позива систем да врати све </w:t>
      </w:r>
      <w:r w:rsidRPr="00751CFE">
        <w:rPr>
          <w:rFonts w:ascii="Arial" w:hAnsi="Arial" w:cs="Arial"/>
          <w:sz w:val="20"/>
          <w:szCs w:val="20"/>
          <w:u w:color="FFFFFF"/>
          <w:lang w:val="sr-Cyrl-RS"/>
        </w:rPr>
        <w:t>одигране мечеве на турниру</w:t>
      </w:r>
      <w:r w:rsidRPr="00751CFE">
        <w:rPr>
          <w:rFonts w:ascii="Arial" w:hAnsi="Arial" w:cs="Arial"/>
          <w:sz w:val="20"/>
          <w:szCs w:val="20"/>
          <w:u w:color="FFFFFF"/>
          <w:lang w:val="sr-Cyrl-RS"/>
        </w:rPr>
        <w:t>. (АПСО)</w:t>
      </w:r>
    </w:p>
    <w:p w:rsidR="0007355F" w:rsidRPr="0007355F" w:rsidRDefault="0007355F" w:rsidP="0007355F">
      <w:pPr>
        <w:numPr>
          <w:ilvl w:val="0"/>
          <w:numId w:val="5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 xml:space="preserve">Систем враћа </w:t>
      </w:r>
      <w:r>
        <w:rPr>
          <w:rFonts w:ascii="Arial" w:hAnsi="Arial" w:cs="Arial"/>
          <w:sz w:val="20"/>
          <w:szCs w:val="20"/>
          <w:u w:color="FFFFFF"/>
          <w:lang w:val="ru-RU"/>
        </w:rPr>
        <w:t>одигране мечеве на турниру</w:t>
      </w:r>
      <w:r>
        <w:rPr>
          <w:rFonts w:ascii="Arial" w:hAnsi="Arial" w:cs="Arial"/>
          <w:sz w:val="20"/>
          <w:szCs w:val="20"/>
          <w:u w:color="FFFFFF"/>
          <w:lang w:val="ru-RU"/>
        </w:rPr>
        <w:t>. (ИА)</w:t>
      </w:r>
    </w:p>
    <w:p w:rsidR="0017408D" w:rsidRPr="007C284A" w:rsidRDefault="0017408D" w:rsidP="0017408D">
      <w:pPr>
        <w:numPr>
          <w:ilvl w:val="0"/>
          <w:numId w:val="57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7C284A" w:rsidRPr="007C284A" w:rsidRDefault="007C284A" w:rsidP="007C284A">
      <w:pPr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3363402" cy="4241109"/>
            <wp:effectExtent l="0" t="0" r="0" b="0"/>
            <wp:docPr id="1" name="Picture 1" descr="K:\DS - NOVI\Screen Shot 2018-06-24 at 20.3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DS - NOVI\Screen Shot 2018-06-24 at 20.37.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878" cy="424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CE" w:rsidRPr="00A761CE" w:rsidRDefault="00A761CE" w:rsidP="0017408D">
      <w:pPr>
        <w:rPr>
          <w:lang w:val="sr-Cyrl-RS"/>
        </w:rPr>
      </w:pPr>
      <w:r w:rsidRPr="00A761CE">
        <w:rPr>
          <w:lang w:val="sr-Cyrl-RS"/>
        </w:rPr>
        <w:t>Алтернативна сценарија</w:t>
      </w:r>
    </w:p>
    <w:p w:rsidR="00A761CE" w:rsidRPr="007C284A" w:rsidRDefault="00A761CE" w:rsidP="007C284A">
      <w:pPr>
        <w:pStyle w:val="ListParagraph"/>
        <w:numPr>
          <w:ilvl w:val="1"/>
          <w:numId w:val="18"/>
        </w:numPr>
        <w:rPr>
          <w:u w:color="FFFFFF"/>
        </w:rPr>
      </w:pPr>
      <w:r w:rsidRPr="007C284A">
        <w:rPr>
          <w:u w:color="FFFFFF"/>
          <w:lang w:val="ru-RU"/>
        </w:rPr>
        <w:t xml:space="preserve">Уколико </w:t>
      </w:r>
      <w:r w:rsidRPr="007C284A">
        <w:rPr>
          <w:color w:val="339966"/>
          <w:u w:color="FFFFFF"/>
          <w:lang w:val="ru-RU"/>
        </w:rPr>
        <w:t>систем</w:t>
      </w:r>
      <w:r w:rsidRPr="007C284A">
        <w:rPr>
          <w:u w:color="FFFFFF"/>
          <w:lang w:val="ru-RU"/>
        </w:rPr>
        <w:t xml:space="preserve"> не може да </w:t>
      </w:r>
      <w:r w:rsidRPr="007C284A">
        <w:rPr>
          <w:u w:color="FFFFFF"/>
          <w:lang w:val="sr-Cyrl-RS"/>
        </w:rPr>
        <w:t>учита</w:t>
      </w:r>
      <w:r w:rsidRPr="007C284A">
        <w:rPr>
          <w:u w:color="FFFFFF"/>
          <w:lang w:val="sr-Latn-CS"/>
        </w:rPr>
        <w:t xml:space="preserve"> </w:t>
      </w:r>
      <w:r w:rsidRPr="007C284A">
        <w:rPr>
          <w:color w:val="000080"/>
          <w:u w:color="FFFFFF"/>
          <w:lang w:val="sr-Cyrl-CS"/>
        </w:rPr>
        <w:t>Турнире</w:t>
      </w:r>
      <w:r w:rsidRPr="007C284A">
        <w:rPr>
          <w:u w:color="FFFFFF"/>
          <w:lang w:val="sr-Latn-CS"/>
        </w:rPr>
        <w:t xml:space="preserve"> </w:t>
      </w:r>
      <w:r w:rsidRPr="007C284A">
        <w:rPr>
          <w:u w:color="FFFFFF"/>
          <w:lang w:val="sr-Cyrl-CS"/>
        </w:rPr>
        <w:t xml:space="preserve">он приказује </w:t>
      </w:r>
      <w:r w:rsidRPr="007C284A">
        <w:rPr>
          <w:color w:val="FF0000"/>
          <w:u w:color="FFFFFF"/>
          <w:lang w:val="sr-Cyrl-CS"/>
        </w:rPr>
        <w:t>Кориснику</w:t>
      </w:r>
      <w:r w:rsidRPr="007C284A">
        <w:rPr>
          <w:u w:color="FFFFFF"/>
          <w:lang w:val="sr-Cyrl-CS"/>
        </w:rPr>
        <w:t xml:space="preserve"> поруку: </w:t>
      </w:r>
      <w:r w:rsidRPr="007C284A">
        <w:rPr>
          <w:u w:color="FFFFFF"/>
          <w:lang w:val="ru-RU"/>
        </w:rPr>
        <w:t>“</w:t>
      </w:r>
      <w:r w:rsidRPr="007C284A">
        <w:rPr>
          <w:color w:val="339966"/>
          <w:u w:color="FFFFFF"/>
          <w:lang w:val="sr-Cyrl-CS"/>
        </w:rPr>
        <w:t>Систем</w:t>
      </w:r>
      <w:r w:rsidRPr="007C284A">
        <w:rPr>
          <w:u w:color="FFFFFF"/>
          <w:lang w:val="sr-Cyrl-CS"/>
        </w:rPr>
        <w:t xml:space="preserve"> не може да учита листу</w:t>
      </w:r>
      <w:r w:rsidRPr="007C284A">
        <w:rPr>
          <w:u w:color="FFFFFF"/>
          <w:lang w:val="sr-Latn-CS"/>
        </w:rPr>
        <w:t xml:space="preserve"> </w:t>
      </w:r>
      <w:r w:rsidRPr="007C284A">
        <w:rPr>
          <w:color w:val="000080"/>
          <w:u w:color="FFFFFF"/>
        </w:rPr>
        <w:t>Турнир</w:t>
      </w:r>
      <w:r w:rsidRPr="007C284A">
        <w:rPr>
          <w:color w:val="000080"/>
          <w:u w:color="FFFFFF"/>
          <w:lang w:val="sr-Cyrl-RS"/>
        </w:rPr>
        <w:t>а</w:t>
      </w:r>
      <w:r w:rsidRPr="007C284A">
        <w:rPr>
          <w:u w:color="FFFFFF"/>
          <w:lang w:val="ru-RU"/>
        </w:rPr>
        <w:t>”</w:t>
      </w:r>
      <w:r w:rsidRPr="007C284A">
        <w:rPr>
          <w:u w:color="FFFFFF"/>
          <w:lang w:val="sr-Cyrl-CS"/>
        </w:rPr>
        <w:t>. Прекида се извршење сценариа. (ИА)</w:t>
      </w:r>
    </w:p>
    <w:p w:rsidR="007C284A" w:rsidRPr="007C284A" w:rsidRDefault="007C284A" w:rsidP="007C284A">
      <w:pPr>
        <w:pStyle w:val="ListParagraph"/>
        <w:jc w:val="center"/>
        <w:rPr>
          <w:u w:color="FFFFFF"/>
        </w:rPr>
      </w:pPr>
      <w:r>
        <w:rPr>
          <w:noProof/>
          <w:u w:color="FFFFFF"/>
          <w:lang w:val="sr-Latn-RS" w:eastAsia="sr-Latn-RS"/>
        </w:rPr>
        <w:lastRenderedPageBreak/>
        <w:drawing>
          <wp:inline distT="0" distB="0" distL="0" distR="0">
            <wp:extent cx="3013574" cy="1916264"/>
            <wp:effectExtent l="0" t="0" r="0" b="0"/>
            <wp:docPr id="34" name="Picture 34" descr="K:\DS - NOVI\Screen Shot 2018-06-24 at 20.3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DS - NOVI\Screen Shot 2018-06-24 at 20.38.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370" cy="191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CE" w:rsidRPr="009D0E6A" w:rsidRDefault="00A761CE" w:rsidP="00A761C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7.1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прикаже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9D0E6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9D0E6A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прикаже одабрани</w:t>
      </w:r>
      <w:r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D0E6A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9D0E6A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9D0E6A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EA1532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321C13" w:rsidRPr="007C284A" w:rsidRDefault="007C284A" w:rsidP="007C284A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441A929B" wp14:editId="4A772D6F">
            <wp:extent cx="3244132" cy="4208285"/>
            <wp:effectExtent l="0" t="0" r="0" b="0"/>
            <wp:docPr id="36" name="Picture 36" descr="K:\DS - NOVI\Screen Shot 2018-06-24 at 20.3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DS - NOVI\Screen Shot 2018-06-24 at 20.38.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922" cy="42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  <w:r w:rsidRPr="002E0ADF">
        <w:rPr>
          <w:rFonts w:ascii="Arial" w:hAnsi="Arial" w:cs="Arial"/>
          <w:lang w:val="sr-Cyrl-RS"/>
        </w:rPr>
        <w:t>Са наведених дијаграма уочавају се следеће системске операције које треба пројектовати:</w:t>
      </w:r>
    </w:p>
    <w:p w:rsidR="00321C13" w:rsidRDefault="00321C13" w:rsidP="00915939">
      <w:pPr>
        <w:widowControl w:val="0"/>
        <w:numPr>
          <w:ilvl w:val="0"/>
          <w:numId w:val="26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 xml:space="preserve">signal </w:t>
      </w:r>
      <w:r w:rsidR="007C284A">
        <w:rPr>
          <w:rFonts w:ascii="Arial" w:hAnsi="Arial" w:cs="Arial"/>
          <w:sz w:val="24"/>
          <w:szCs w:val="24"/>
        </w:rPr>
        <w:t>DajSveTurnire</w:t>
      </w:r>
      <w:r w:rsidRPr="002E0ADF">
        <w:rPr>
          <w:rFonts w:ascii="Arial" w:hAnsi="Arial" w:cs="Arial"/>
          <w:sz w:val="24"/>
          <w:szCs w:val="24"/>
        </w:rPr>
        <w:t>(</w:t>
      </w:r>
      <w:r w:rsidR="00FD1B81">
        <w:rPr>
          <w:rFonts w:ascii="Arial" w:hAnsi="Arial" w:cs="Arial"/>
          <w:sz w:val="24"/>
          <w:szCs w:val="24"/>
        </w:rPr>
        <w:t>List&lt;Turnir&gt;</w:t>
      </w:r>
      <w:r w:rsidRPr="002E0ADF">
        <w:rPr>
          <w:rFonts w:ascii="Arial" w:hAnsi="Arial" w:cs="Arial"/>
          <w:sz w:val="24"/>
          <w:szCs w:val="24"/>
        </w:rPr>
        <w:t>)</w:t>
      </w:r>
    </w:p>
    <w:p w:rsidR="007C284A" w:rsidRPr="002E0ADF" w:rsidRDefault="007C284A" w:rsidP="00915939">
      <w:pPr>
        <w:widowControl w:val="0"/>
        <w:numPr>
          <w:ilvl w:val="0"/>
          <w:numId w:val="26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signal DajTenisereKojiUcestvuju(List&lt;Teniser&gt;)</w:t>
      </w:r>
    </w:p>
    <w:p w:rsidR="00321C13" w:rsidRPr="0007355F" w:rsidRDefault="00321C13" w:rsidP="00915939">
      <w:pPr>
        <w:widowControl w:val="0"/>
        <w:numPr>
          <w:ilvl w:val="0"/>
          <w:numId w:val="26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  <w:lang w:val="sr-Latn-RS"/>
        </w:rPr>
      </w:pPr>
      <w:r w:rsidRPr="002E0ADF">
        <w:rPr>
          <w:rFonts w:ascii="Arial" w:hAnsi="Arial" w:cs="Arial"/>
          <w:sz w:val="24"/>
          <w:szCs w:val="24"/>
        </w:rPr>
        <w:t xml:space="preserve">signal </w:t>
      </w:r>
      <w:r w:rsidR="007C284A">
        <w:rPr>
          <w:rFonts w:ascii="Arial" w:hAnsi="Arial" w:cs="Arial"/>
          <w:sz w:val="24"/>
          <w:szCs w:val="24"/>
        </w:rPr>
        <w:t>DajSveMeceve(List&lt;Mec&gt;)</w:t>
      </w:r>
    </w:p>
    <w:p w:rsidR="0007355F" w:rsidRPr="0007355F" w:rsidRDefault="0007355F" w:rsidP="00073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21C13" w:rsidRPr="002E0ADF" w:rsidRDefault="00321C13" w:rsidP="00915939">
      <w:pPr>
        <w:pStyle w:val="Heading2"/>
        <w:numPr>
          <w:ilvl w:val="0"/>
          <w:numId w:val="21"/>
        </w:numPr>
        <w:rPr>
          <w:rFonts w:ascii="Arial" w:hAnsi="Arial" w:cs="Arial"/>
          <w:lang w:val="sr-Cyrl-RS"/>
        </w:rPr>
      </w:pPr>
      <w:bookmarkStart w:id="16" w:name="_Toc517683142"/>
      <w:r w:rsidRPr="002E0ADF">
        <w:rPr>
          <w:rFonts w:ascii="Arial" w:hAnsi="Arial" w:cs="Arial"/>
          <w:lang w:val="sr-Cyrl-RS"/>
        </w:rPr>
        <w:lastRenderedPageBreak/>
        <w:t>Креирање учешћа на турниру</w:t>
      </w:r>
      <w:bookmarkEnd w:id="16"/>
    </w:p>
    <w:p w:rsidR="00321C13" w:rsidRPr="002E0ADF" w:rsidRDefault="00321C13" w:rsidP="00A761CE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A761CE" w:rsidRPr="004C484E" w:rsidRDefault="00A761CE" w:rsidP="00A761CE">
      <w:pPr>
        <w:numPr>
          <w:ilvl w:val="0"/>
          <w:numId w:val="58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све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A761CE" w:rsidRPr="009F6E0A" w:rsidRDefault="00A761CE" w:rsidP="00A761CE">
      <w:pPr>
        <w:numPr>
          <w:ilvl w:val="0"/>
          <w:numId w:val="58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A761CE" w:rsidRPr="009F6E0A" w:rsidRDefault="00A761CE" w:rsidP="00A761CE">
      <w:pPr>
        <w:numPr>
          <w:ilvl w:val="0"/>
          <w:numId w:val="58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9F6E0A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9F6E0A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9F6E0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да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одабрани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9F6E0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A761CE" w:rsidRPr="004C484E" w:rsidRDefault="00A761CE" w:rsidP="00A761CE">
      <w:pPr>
        <w:numPr>
          <w:ilvl w:val="0"/>
          <w:numId w:val="58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A761CE" w:rsidRPr="00751CFE" w:rsidRDefault="00A761CE" w:rsidP="00A761CE">
      <w:pPr>
        <w:numPr>
          <w:ilvl w:val="0"/>
          <w:numId w:val="58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учешћу на турнируу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751CFE" w:rsidRPr="00751CFE" w:rsidRDefault="00751CFE" w:rsidP="00A761CE">
      <w:pPr>
        <w:numPr>
          <w:ilvl w:val="0"/>
          <w:numId w:val="58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51CFE">
        <w:rPr>
          <w:rFonts w:ascii="Arial" w:hAnsi="Arial" w:cs="Arial"/>
          <w:sz w:val="20"/>
          <w:szCs w:val="20"/>
          <w:u w:color="FFFFFF"/>
          <w:lang w:val="ru-RU"/>
        </w:rPr>
        <w:t>Форма позива систем да провери да ли одабрани тенисер учествује на неком турниру у недељи одржавања турнира. (АПСО)</w:t>
      </w:r>
    </w:p>
    <w:p w:rsidR="00751CFE" w:rsidRPr="00751CFE" w:rsidRDefault="00751CFE" w:rsidP="00A761CE">
      <w:pPr>
        <w:numPr>
          <w:ilvl w:val="0"/>
          <w:numId w:val="58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51CFE">
        <w:rPr>
          <w:rFonts w:ascii="Arial" w:hAnsi="Arial" w:cs="Arial"/>
          <w:sz w:val="20"/>
          <w:szCs w:val="20"/>
          <w:u w:color="FFFFFF"/>
          <w:lang w:val="ru-RU"/>
        </w:rPr>
        <w:t>Систем враћа податак о томе да ли он учествује. (ИА)</w:t>
      </w:r>
    </w:p>
    <w:p w:rsidR="00A761CE" w:rsidRDefault="00A761CE" w:rsidP="00A761CE">
      <w:pPr>
        <w:numPr>
          <w:ilvl w:val="0"/>
          <w:numId w:val="58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запамћено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учешће на турниру</w:t>
      </w:r>
      <w:r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A761CE" w:rsidRDefault="00A761CE" w:rsidP="00A761CE">
      <w:pPr>
        <w:spacing w:after="0" w:line="240" w:lineRule="auto"/>
        <w:ind w:left="360"/>
        <w:rPr>
          <w:rFonts w:ascii="Arial" w:hAnsi="Arial" w:cs="Arial"/>
          <w:sz w:val="20"/>
          <w:szCs w:val="20"/>
          <w:u w:color="FFFFFF"/>
        </w:rPr>
      </w:pPr>
    </w:p>
    <w:p w:rsidR="0007355F" w:rsidRDefault="00751CFE" w:rsidP="00751CFE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2905607" cy="4405023"/>
            <wp:effectExtent l="0" t="0" r="0" b="0"/>
            <wp:docPr id="38" name="Picture 38" descr="K:\DS - NOVI\Screen Shot 2018-06-25 at 09.4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:\DS - NOVI\Screen Shot 2018-06-25 at 09.44.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667" cy="440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55F" w:rsidRPr="0007355F" w:rsidRDefault="0007355F" w:rsidP="00A761CE">
      <w:pPr>
        <w:spacing w:after="0" w:line="240" w:lineRule="auto"/>
        <w:ind w:left="360"/>
        <w:rPr>
          <w:rFonts w:ascii="Arial" w:hAnsi="Arial" w:cs="Arial"/>
          <w:sz w:val="20"/>
          <w:szCs w:val="20"/>
          <w:u w:color="FFFFFF"/>
        </w:rPr>
      </w:pPr>
    </w:p>
    <w:p w:rsidR="00A761CE" w:rsidRDefault="00A761CE" w:rsidP="00A761CE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A761CE" w:rsidRDefault="00A2620D" w:rsidP="00A761CE">
      <w:pPr>
        <w:ind w:left="360"/>
        <w:rPr>
          <w:u w:color="FFFFFF"/>
          <w:lang w:val="sr-Cyrl-CS"/>
        </w:rPr>
      </w:pPr>
      <w:r>
        <w:rPr>
          <w:u w:color="FFFFFF"/>
        </w:rPr>
        <w:t>2</w:t>
      </w:r>
      <w:r w:rsidR="00A761CE">
        <w:rPr>
          <w:u w:color="FFFFFF"/>
          <w:lang w:val="ru-RU"/>
        </w:rPr>
        <w:t xml:space="preserve">.1 </w:t>
      </w:r>
      <w:r w:rsidR="00A761CE" w:rsidRPr="009D0E6A">
        <w:rPr>
          <w:u w:color="FFFFFF"/>
          <w:lang w:val="ru-RU"/>
        </w:rPr>
        <w:t xml:space="preserve">Уколико </w:t>
      </w:r>
      <w:r w:rsidR="00A761CE" w:rsidRPr="009D0E6A">
        <w:rPr>
          <w:color w:val="339966"/>
          <w:u w:color="FFFFFF"/>
          <w:lang w:val="ru-RU"/>
        </w:rPr>
        <w:t>систем</w:t>
      </w:r>
      <w:r w:rsidR="00A761CE" w:rsidRPr="009D0E6A">
        <w:rPr>
          <w:u w:color="FFFFFF"/>
          <w:lang w:val="ru-RU"/>
        </w:rPr>
        <w:t xml:space="preserve"> не може да </w:t>
      </w:r>
      <w:r w:rsidR="00A761CE">
        <w:rPr>
          <w:u w:color="FFFFFF"/>
          <w:lang w:val="sr-Cyrl-RS"/>
        </w:rPr>
        <w:t>учита</w:t>
      </w:r>
      <w:r w:rsidR="00A761CE" w:rsidRPr="009D0E6A">
        <w:rPr>
          <w:u w:color="FFFFFF"/>
          <w:lang w:val="sr-Latn-CS"/>
        </w:rPr>
        <w:t xml:space="preserve"> </w:t>
      </w:r>
      <w:r w:rsidR="00A761CE" w:rsidRPr="009D0E6A">
        <w:rPr>
          <w:color w:val="000080"/>
          <w:u w:color="FFFFFF"/>
          <w:lang w:val="sr-Cyrl-CS"/>
        </w:rPr>
        <w:t>Турнир</w:t>
      </w:r>
      <w:r w:rsidR="00A761CE">
        <w:rPr>
          <w:color w:val="000080"/>
          <w:u w:color="FFFFFF"/>
          <w:lang w:val="sr-Cyrl-CS"/>
        </w:rPr>
        <w:t>е</w:t>
      </w:r>
      <w:r w:rsidR="00A761CE" w:rsidRPr="009D0E6A">
        <w:rPr>
          <w:u w:color="FFFFFF"/>
          <w:lang w:val="sr-Latn-CS"/>
        </w:rPr>
        <w:t xml:space="preserve"> </w:t>
      </w:r>
      <w:r w:rsidR="00A761CE" w:rsidRPr="009D0E6A">
        <w:rPr>
          <w:u w:color="FFFFFF"/>
          <w:lang w:val="sr-Cyrl-CS"/>
        </w:rPr>
        <w:t xml:space="preserve">он приказује </w:t>
      </w:r>
      <w:r w:rsidR="00A761CE" w:rsidRPr="009D0E6A">
        <w:rPr>
          <w:color w:val="FF0000"/>
          <w:u w:color="FFFFFF"/>
          <w:lang w:val="sr-Cyrl-CS"/>
        </w:rPr>
        <w:t>Кориснику</w:t>
      </w:r>
      <w:r w:rsidR="00A761CE" w:rsidRPr="009D0E6A">
        <w:rPr>
          <w:u w:color="FFFFFF"/>
          <w:lang w:val="sr-Cyrl-CS"/>
        </w:rPr>
        <w:t xml:space="preserve"> поруку: </w:t>
      </w:r>
      <w:r w:rsidR="00A761CE" w:rsidRPr="009D0E6A">
        <w:rPr>
          <w:u w:color="FFFFFF"/>
          <w:lang w:val="ru-RU"/>
        </w:rPr>
        <w:t>“</w:t>
      </w:r>
      <w:r w:rsidR="00A761CE" w:rsidRPr="009D0E6A">
        <w:rPr>
          <w:color w:val="339966"/>
          <w:u w:color="FFFFFF"/>
          <w:lang w:val="sr-Cyrl-CS"/>
        </w:rPr>
        <w:t>Систем</w:t>
      </w:r>
      <w:r w:rsidR="00A761CE" w:rsidRPr="009D0E6A">
        <w:rPr>
          <w:u w:color="FFFFFF"/>
          <w:lang w:val="sr-Cyrl-CS"/>
        </w:rPr>
        <w:t xml:space="preserve"> не може да </w:t>
      </w:r>
      <w:r w:rsidR="00A761CE">
        <w:rPr>
          <w:u w:color="FFFFFF"/>
          <w:lang w:val="sr-Cyrl-CS"/>
        </w:rPr>
        <w:t>учита листу</w:t>
      </w:r>
      <w:r w:rsidR="00A761CE" w:rsidRPr="009D0E6A">
        <w:rPr>
          <w:u w:color="FFFFFF"/>
          <w:lang w:val="sr-Latn-CS"/>
        </w:rPr>
        <w:t xml:space="preserve"> </w:t>
      </w:r>
      <w:r w:rsidR="00A761CE" w:rsidRPr="009D0E6A">
        <w:rPr>
          <w:color w:val="000080"/>
          <w:u w:color="FFFFFF"/>
        </w:rPr>
        <w:t>Турнир</w:t>
      </w:r>
      <w:r w:rsidR="00A761CE">
        <w:rPr>
          <w:color w:val="000080"/>
          <w:u w:color="FFFFFF"/>
          <w:lang w:val="sr-Cyrl-RS"/>
        </w:rPr>
        <w:t>а</w:t>
      </w:r>
      <w:r w:rsidR="00A761CE" w:rsidRPr="009D0E6A">
        <w:rPr>
          <w:u w:color="FFFFFF"/>
          <w:lang w:val="ru-RU"/>
        </w:rPr>
        <w:t>”</w:t>
      </w:r>
      <w:r w:rsidR="00A761CE" w:rsidRPr="009D0E6A">
        <w:rPr>
          <w:u w:color="FFFFFF"/>
          <w:lang w:val="sr-Cyrl-CS"/>
        </w:rPr>
        <w:t>. Прекида се извршење сценариа. (ИА)</w:t>
      </w:r>
    </w:p>
    <w:p w:rsidR="00E84BF1" w:rsidRPr="00591D61" w:rsidRDefault="00E84BF1" w:rsidP="00E84BF1">
      <w:pPr>
        <w:ind w:left="360"/>
        <w:jc w:val="center"/>
        <w:rPr>
          <w:u w:color="FFFFFF"/>
          <w:lang w:val="sr-Cyrl-CS"/>
        </w:rPr>
      </w:pPr>
      <w:r>
        <w:rPr>
          <w:noProof/>
          <w:u w:color="FFFFFF"/>
          <w:lang w:val="sr-Latn-RS" w:eastAsia="sr-Latn-RS"/>
        </w:rPr>
        <w:lastRenderedPageBreak/>
        <w:drawing>
          <wp:inline distT="0" distB="0" distL="0" distR="0">
            <wp:extent cx="2894275" cy="1840405"/>
            <wp:effectExtent l="0" t="0" r="0" b="0"/>
            <wp:docPr id="39" name="Picture 39" descr="K:\DS - NOVI\Screen Shot 2018-06-24 at 20.3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DS - NOVI\Screen Shot 2018-06-24 at 20.38.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59" cy="184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CE" w:rsidRPr="00A2620D" w:rsidRDefault="00A2620D" w:rsidP="00A2620D">
      <w:pPr>
        <w:ind w:left="72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 xml:space="preserve">4.1 </w:t>
      </w:r>
      <w:r w:rsidR="00A761CE" w:rsidRPr="00A2620D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="00A761CE" w:rsidRPr="00A2620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A761CE" w:rsidRPr="00A2620D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A761CE" w:rsidRPr="00A2620D">
        <w:rPr>
          <w:rFonts w:ascii="Arial" w:hAnsi="Arial" w:cs="Arial"/>
          <w:sz w:val="20"/>
          <w:szCs w:val="20"/>
          <w:u w:color="FFFFFF"/>
          <w:lang w:val="sr-Cyrl-CS"/>
        </w:rPr>
        <w:t>прикаже</w:t>
      </w:r>
      <w:r w:rsidR="00A761CE" w:rsidRPr="00A2620D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761CE" w:rsidRPr="00A2620D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="00A761CE" w:rsidRPr="00A2620D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761CE" w:rsidRPr="00A2620D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A761CE" w:rsidRPr="00A2620D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A761CE" w:rsidRPr="00A2620D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="00A761CE" w:rsidRPr="00A2620D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A761CE" w:rsidRPr="00A2620D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761CE" w:rsidRPr="00A2620D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прикаже одабрани</w:t>
      </w:r>
      <w:r w:rsidR="00A761CE" w:rsidRPr="00A2620D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761CE" w:rsidRPr="00A2620D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="00A761CE" w:rsidRPr="00A2620D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A761CE" w:rsidRPr="00A2620D">
        <w:rPr>
          <w:rFonts w:ascii="Arial" w:hAnsi="Arial" w:cs="Arial"/>
          <w:sz w:val="20"/>
          <w:szCs w:val="20"/>
          <w:u w:color="FFFFFF"/>
          <w:lang w:val="sr-Cyrl-CS"/>
        </w:rPr>
        <w:t>.(ИА)</w:t>
      </w:r>
    </w:p>
    <w:p w:rsidR="00E84BF1" w:rsidRPr="00E84BF1" w:rsidRDefault="00E84BF1" w:rsidP="00E84BF1">
      <w:pPr>
        <w:pStyle w:val="ListParagraph"/>
        <w:jc w:val="center"/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316111" cy="4301656"/>
            <wp:effectExtent l="0" t="0" r="0" b="0"/>
            <wp:docPr id="40" name="Picture 40" descr="K:\DS - NOVI\Screen Shot 2018-06-24 at 20.3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:\DS - NOVI\Screen Shot 2018-06-24 at 20.38.2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230" cy="43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CE" w:rsidRDefault="00A2620D" w:rsidP="00A761C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8</w:t>
      </w:r>
      <w:r w:rsidR="00A761CE"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A761CE"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A761CE"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A761CE" w:rsidRPr="004C484E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A761CE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761CE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турнируу</w:t>
      </w:r>
      <w:r w:rsidR="00A761CE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761CE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A761CE"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A761CE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A761CE"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A761CE"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761CE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A761CE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761CE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="00A761CE"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A761CE"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321C13" w:rsidRPr="002E0ADF" w:rsidRDefault="00E84BF1" w:rsidP="00E84BF1">
      <w:pPr>
        <w:jc w:val="center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lastRenderedPageBreak/>
        <w:drawing>
          <wp:inline distT="0" distB="0" distL="0" distR="0">
            <wp:extent cx="3297348" cy="5041127"/>
            <wp:effectExtent l="0" t="0" r="0" b="0"/>
            <wp:docPr id="41" name="Picture 41" descr="K:\DS - NOVI\Screen Shot 2018-06-25 at 09.4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:\DS - NOVI\Screen Shot 2018-06-25 at 09.44.1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48" cy="504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  <w:r w:rsidRPr="002E0ADF">
        <w:rPr>
          <w:rFonts w:ascii="Arial" w:hAnsi="Arial" w:cs="Arial"/>
          <w:lang w:val="sr-Cyrl-RS"/>
        </w:rPr>
        <w:t>Са наведених дијаграма уочавају се следеће системске операције које треба пројектовати:</w:t>
      </w:r>
    </w:p>
    <w:p w:rsidR="00321C13" w:rsidRPr="00E84BF1" w:rsidRDefault="00321C13" w:rsidP="00A2620D">
      <w:pPr>
        <w:widowControl w:val="0"/>
        <w:numPr>
          <w:ilvl w:val="0"/>
          <w:numId w:val="61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ZapamtiUčešćeNaTurniru(UčešćeNaTurniru)</w:t>
      </w:r>
    </w:p>
    <w:p w:rsidR="00E84BF1" w:rsidRPr="002E0ADF" w:rsidRDefault="00E84BF1" w:rsidP="00A2620D">
      <w:pPr>
        <w:widowControl w:val="0"/>
        <w:numPr>
          <w:ilvl w:val="0"/>
          <w:numId w:val="61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signal DaLiUcestvujeNaTurniruUTojNedelji(ucesceNaTurniru)</w:t>
      </w:r>
    </w:p>
    <w:p w:rsidR="00321C13" w:rsidRDefault="00321C13" w:rsidP="00321C13">
      <w:pPr>
        <w:rPr>
          <w:rFonts w:ascii="Arial" w:hAnsi="Arial" w:cs="Arial"/>
          <w:lang w:val="sr-Cyrl-RS"/>
        </w:rPr>
      </w:pPr>
    </w:p>
    <w:p w:rsidR="0017408D" w:rsidRPr="002E0ADF" w:rsidRDefault="0017408D" w:rsidP="00321C13">
      <w:pPr>
        <w:rPr>
          <w:rFonts w:ascii="Arial" w:hAnsi="Arial" w:cs="Arial"/>
          <w:lang w:val="sr-Cyrl-RS"/>
        </w:rPr>
      </w:pPr>
    </w:p>
    <w:p w:rsidR="00321C13" w:rsidRDefault="00321C13" w:rsidP="00321C13">
      <w:pPr>
        <w:rPr>
          <w:rFonts w:ascii="Arial" w:hAnsi="Arial" w:cs="Arial"/>
          <w:lang w:val="sr-Cyrl-RS"/>
        </w:rPr>
      </w:pPr>
    </w:p>
    <w:p w:rsidR="0017408D" w:rsidRPr="00A2620D" w:rsidRDefault="00A2620D" w:rsidP="00321C13">
      <w:pPr>
        <w:rPr>
          <w:rFonts w:ascii="Arial" w:hAnsi="Arial" w:cs="Arial"/>
        </w:rPr>
      </w:pPr>
      <w:r>
        <w:rPr>
          <w:rFonts w:ascii="Arial" w:hAnsi="Arial" w:cs="Arial"/>
          <w:lang w:val="sr-Cyrl-RS"/>
        </w:rPr>
        <w:br w:type="page"/>
      </w:r>
    </w:p>
    <w:p w:rsidR="00321C13" w:rsidRPr="002E0ADF" w:rsidRDefault="00321C13" w:rsidP="00915939">
      <w:pPr>
        <w:pStyle w:val="Heading2"/>
        <w:numPr>
          <w:ilvl w:val="0"/>
          <w:numId w:val="21"/>
        </w:numPr>
        <w:rPr>
          <w:rFonts w:ascii="Arial" w:hAnsi="Arial" w:cs="Arial"/>
          <w:lang w:val="sr-Cyrl-RS"/>
        </w:rPr>
      </w:pPr>
      <w:bookmarkStart w:id="17" w:name="_Toc517683143"/>
      <w:r w:rsidRPr="002E0ADF">
        <w:rPr>
          <w:rFonts w:ascii="Arial" w:hAnsi="Arial" w:cs="Arial"/>
          <w:lang w:val="sr-Cyrl-RS"/>
        </w:rPr>
        <w:lastRenderedPageBreak/>
        <w:t>Креирање меч</w:t>
      </w:r>
      <w:r w:rsidR="0017408D">
        <w:rPr>
          <w:rFonts w:ascii="Arial" w:hAnsi="Arial" w:cs="Arial"/>
          <w:lang w:val="sr-Cyrl-RS"/>
        </w:rPr>
        <w:t>ева</w:t>
      </w:r>
      <w:bookmarkEnd w:id="17"/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</w:p>
    <w:p w:rsidR="00B57E38" w:rsidRPr="004C484E" w:rsidRDefault="00B57E38" w:rsidP="00B57E38">
      <w:pPr>
        <w:numPr>
          <w:ilvl w:val="0"/>
          <w:numId w:val="5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све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B57E38" w:rsidRPr="009F6E0A" w:rsidRDefault="00B57E38" w:rsidP="00B57E38">
      <w:pPr>
        <w:numPr>
          <w:ilvl w:val="0"/>
          <w:numId w:val="5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B57E38" w:rsidRPr="009F6E0A" w:rsidRDefault="00B57E38" w:rsidP="00B57E38">
      <w:pPr>
        <w:numPr>
          <w:ilvl w:val="0"/>
          <w:numId w:val="5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9F6E0A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9F6E0A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9F6E0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да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одабрани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9F6E0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B57E38" w:rsidRPr="00472EF7" w:rsidRDefault="00B57E38" w:rsidP="00B57E38">
      <w:pPr>
        <w:numPr>
          <w:ilvl w:val="0"/>
          <w:numId w:val="5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B57E38" w:rsidRDefault="00B57E38" w:rsidP="00A2620D">
      <w:pPr>
        <w:numPr>
          <w:ilvl w:val="0"/>
          <w:numId w:val="6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72EF7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2EF7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472EF7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72EF7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72EF7"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ru-RU"/>
        </w:rPr>
        <w:t>генерише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2EF7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еве.</w:t>
      </w:r>
      <w:r w:rsidRPr="00472EF7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B57E38" w:rsidRPr="00472EF7" w:rsidRDefault="00B57E38" w:rsidP="00A2620D">
      <w:pPr>
        <w:numPr>
          <w:ilvl w:val="0"/>
          <w:numId w:val="6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ru-RU"/>
        </w:rPr>
        <w:t>генерисане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RS"/>
        </w:rPr>
        <w:t xml:space="preserve"> </w:t>
      </w:r>
      <w:r w:rsidRPr="00472EF7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еве. (ИА)</w:t>
      </w:r>
    </w:p>
    <w:p w:rsidR="00B57E38" w:rsidRDefault="00B57E38" w:rsidP="00A2620D">
      <w:pPr>
        <w:numPr>
          <w:ilvl w:val="0"/>
          <w:numId w:val="6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72EF7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2EF7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472EF7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72EF7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72EF7"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ru-RU"/>
        </w:rPr>
        <w:t>сачува</w:t>
      </w:r>
      <w:r w:rsidRPr="00472EF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72EF7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еве.</w:t>
      </w:r>
      <w:r w:rsidRPr="00472EF7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B57E38" w:rsidRPr="00472EF7" w:rsidRDefault="00B57E38" w:rsidP="00A2620D">
      <w:pPr>
        <w:numPr>
          <w:ilvl w:val="0"/>
          <w:numId w:val="6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меч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еве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321C13" w:rsidRDefault="00321C13" w:rsidP="00B57E38">
      <w:pPr>
        <w:rPr>
          <w:rFonts w:ascii="Arial" w:hAnsi="Arial" w:cs="Arial"/>
          <w:sz w:val="20"/>
          <w:szCs w:val="20"/>
          <w:u w:color="FFFFFF"/>
        </w:rPr>
      </w:pPr>
    </w:p>
    <w:p w:rsidR="00A2620D" w:rsidRPr="00A2620D" w:rsidRDefault="00A2620D" w:rsidP="00A2620D">
      <w:pPr>
        <w:jc w:val="center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056539" cy="4476585"/>
            <wp:effectExtent l="0" t="0" r="0" b="0"/>
            <wp:docPr id="42" name="Picture 42" descr="K:\DS - NOVI\Screen Shot 2018-06-24 at 21.1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:\DS - NOVI\Screen Shot 2018-06-24 at 21.10.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75" cy="448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38" w:rsidRDefault="00B57E38" w:rsidP="00B57E3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B57E38" w:rsidRDefault="00A2620D" w:rsidP="00B57E38">
      <w:pPr>
        <w:ind w:left="360"/>
        <w:rPr>
          <w:u w:color="FFFFFF"/>
        </w:rPr>
      </w:pPr>
      <w:r>
        <w:rPr>
          <w:u w:color="FFFFFF"/>
        </w:rPr>
        <w:t>2</w:t>
      </w:r>
      <w:r w:rsidR="00B57E38">
        <w:rPr>
          <w:u w:color="FFFFFF"/>
          <w:lang w:val="ru-RU"/>
        </w:rPr>
        <w:t xml:space="preserve">.1 </w:t>
      </w:r>
      <w:r w:rsidR="00B57E38" w:rsidRPr="009D0E6A">
        <w:rPr>
          <w:u w:color="FFFFFF"/>
          <w:lang w:val="ru-RU"/>
        </w:rPr>
        <w:t xml:space="preserve">Уколико </w:t>
      </w:r>
      <w:r w:rsidR="00B57E38" w:rsidRPr="009D0E6A">
        <w:rPr>
          <w:color w:val="339966"/>
          <w:u w:color="FFFFFF"/>
          <w:lang w:val="ru-RU"/>
        </w:rPr>
        <w:t>систем</w:t>
      </w:r>
      <w:r w:rsidR="00B57E38" w:rsidRPr="009D0E6A">
        <w:rPr>
          <w:u w:color="FFFFFF"/>
          <w:lang w:val="ru-RU"/>
        </w:rPr>
        <w:t xml:space="preserve"> не може да </w:t>
      </w:r>
      <w:r w:rsidR="00B57E38">
        <w:rPr>
          <w:u w:color="FFFFFF"/>
          <w:lang w:val="sr-Cyrl-RS"/>
        </w:rPr>
        <w:t>учита</w:t>
      </w:r>
      <w:r w:rsidR="00B57E38" w:rsidRPr="009D0E6A">
        <w:rPr>
          <w:u w:color="FFFFFF"/>
          <w:lang w:val="sr-Latn-CS"/>
        </w:rPr>
        <w:t xml:space="preserve"> </w:t>
      </w:r>
      <w:r w:rsidR="00B57E38" w:rsidRPr="009D0E6A">
        <w:rPr>
          <w:color w:val="000080"/>
          <w:u w:color="FFFFFF"/>
          <w:lang w:val="sr-Cyrl-CS"/>
        </w:rPr>
        <w:t>Турнир</w:t>
      </w:r>
      <w:r w:rsidR="00B57E38">
        <w:rPr>
          <w:color w:val="000080"/>
          <w:u w:color="FFFFFF"/>
          <w:lang w:val="sr-Cyrl-CS"/>
        </w:rPr>
        <w:t>е</w:t>
      </w:r>
      <w:r w:rsidR="00B57E38" w:rsidRPr="009D0E6A">
        <w:rPr>
          <w:u w:color="FFFFFF"/>
          <w:lang w:val="sr-Latn-CS"/>
        </w:rPr>
        <w:t xml:space="preserve"> </w:t>
      </w:r>
      <w:r w:rsidR="00B57E38" w:rsidRPr="009D0E6A">
        <w:rPr>
          <w:u w:color="FFFFFF"/>
          <w:lang w:val="sr-Cyrl-CS"/>
        </w:rPr>
        <w:t xml:space="preserve">он приказује </w:t>
      </w:r>
      <w:r w:rsidR="00B57E38" w:rsidRPr="009D0E6A">
        <w:rPr>
          <w:color w:val="FF0000"/>
          <w:u w:color="FFFFFF"/>
          <w:lang w:val="sr-Cyrl-CS"/>
        </w:rPr>
        <w:t>Кориснику</w:t>
      </w:r>
      <w:r w:rsidR="00B57E38" w:rsidRPr="009D0E6A">
        <w:rPr>
          <w:u w:color="FFFFFF"/>
          <w:lang w:val="sr-Cyrl-CS"/>
        </w:rPr>
        <w:t xml:space="preserve"> поруку: </w:t>
      </w:r>
      <w:r w:rsidR="00B57E38" w:rsidRPr="009D0E6A">
        <w:rPr>
          <w:u w:color="FFFFFF"/>
          <w:lang w:val="ru-RU"/>
        </w:rPr>
        <w:t>“</w:t>
      </w:r>
      <w:r w:rsidR="00B57E38" w:rsidRPr="009D0E6A">
        <w:rPr>
          <w:color w:val="339966"/>
          <w:u w:color="FFFFFF"/>
          <w:lang w:val="sr-Cyrl-CS"/>
        </w:rPr>
        <w:t>Систем</w:t>
      </w:r>
      <w:r w:rsidR="00B57E38" w:rsidRPr="009D0E6A">
        <w:rPr>
          <w:u w:color="FFFFFF"/>
          <w:lang w:val="sr-Cyrl-CS"/>
        </w:rPr>
        <w:t xml:space="preserve"> не може да </w:t>
      </w:r>
      <w:r w:rsidR="00B57E38">
        <w:rPr>
          <w:u w:color="FFFFFF"/>
          <w:lang w:val="sr-Cyrl-CS"/>
        </w:rPr>
        <w:t>учита листу</w:t>
      </w:r>
      <w:r w:rsidR="00B57E38" w:rsidRPr="009D0E6A">
        <w:rPr>
          <w:u w:color="FFFFFF"/>
          <w:lang w:val="sr-Latn-CS"/>
        </w:rPr>
        <w:t xml:space="preserve"> </w:t>
      </w:r>
      <w:r w:rsidR="00B57E38" w:rsidRPr="009D0E6A">
        <w:rPr>
          <w:color w:val="000080"/>
          <w:u w:color="FFFFFF"/>
        </w:rPr>
        <w:t>Турнир</w:t>
      </w:r>
      <w:r w:rsidR="00B57E38">
        <w:rPr>
          <w:color w:val="000080"/>
          <w:u w:color="FFFFFF"/>
          <w:lang w:val="sr-Cyrl-RS"/>
        </w:rPr>
        <w:t>а</w:t>
      </w:r>
      <w:r w:rsidR="00B57E38" w:rsidRPr="009D0E6A">
        <w:rPr>
          <w:u w:color="FFFFFF"/>
          <w:lang w:val="ru-RU"/>
        </w:rPr>
        <w:t>”</w:t>
      </w:r>
      <w:r w:rsidR="00B57E38" w:rsidRPr="009D0E6A">
        <w:rPr>
          <w:u w:color="FFFFFF"/>
          <w:lang w:val="sr-Cyrl-CS"/>
        </w:rPr>
        <w:t>. Прекида се извршење сценариа. (ИА)</w:t>
      </w:r>
    </w:p>
    <w:p w:rsidR="00A2620D" w:rsidRPr="00A2620D" w:rsidRDefault="00A2620D" w:rsidP="00A2620D">
      <w:pPr>
        <w:ind w:left="360"/>
        <w:jc w:val="center"/>
        <w:rPr>
          <w:u w:color="FFFFFF"/>
        </w:rPr>
      </w:pPr>
      <w:r>
        <w:rPr>
          <w:noProof/>
          <w:u w:color="FFFFFF"/>
          <w:lang w:val="sr-Latn-RS" w:eastAsia="sr-Latn-RS"/>
        </w:rPr>
        <w:lastRenderedPageBreak/>
        <w:drawing>
          <wp:inline distT="0" distB="0" distL="0" distR="0">
            <wp:extent cx="2695492" cy="1714003"/>
            <wp:effectExtent l="0" t="0" r="0" b="0"/>
            <wp:docPr id="43" name="Picture 43" descr="K:\DS - NOVI\Screen Shot 2018-06-24 at 20.3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:\DS - NOVI\Screen Shot 2018-06-24 at 20.38.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0" cy="171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38" w:rsidRDefault="00A2620D" w:rsidP="00B57E38">
      <w:pPr>
        <w:ind w:left="360"/>
        <w:rPr>
          <w:u w:color="FFFFFF"/>
        </w:rPr>
      </w:pPr>
      <w:r>
        <w:rPr>
          <w:rFonts w:ascii="Arial" w:hAnsi="Arial" w:cs="Arial"/>
          <w:sz w:val="20"/>
          <w:szCs w:val="20"/>
          <w:u w:color="FFFFFF"/>
        </w:rPr>
        <w:t>4</w:t>
      </w:r>
      <w:r w:rsidR="00B57E38">
        <w:rPr>
          <w:rFonts w:ascii="Arial" w:hAnsi="Arial" w:cs="Arial"/>
          <w:sz w:val="20"/>
          <w:szCs w:val="20"/>
          <w:u w:color="FFFFFF"/>
          <w:lang w:val="sr-Cyrl-CS"/>
        </w:rPr>
        <w:t xml:space="preserve">.1 </w:t>
      </w:r>
      <w:r w:rsidR="00B57E38"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="00B57E38" w:rsidRPr="009D0E6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B57E38"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B57E38">
        <w:rPr>
          <w:rFonts w:ascii="Arial" w:hAnsi="Arial" w:cs="Arial"/>
          <w:sz w:val="20"/>
          <w:szCs w:val="20"/>
          <w:u w:color="FFFFFF"/>
          <w:lang w:val="sr-Cyrl-CS"/>
        </w:rPr>
        <w:t>прикаже</w:t>
      </w:r>
      <w:r w:rsidR="00B57E38"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B57E38" w:rsidRPr="009D0E6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="00B57E38"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B57E38"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B57E38" w:rsidRPr="009D0E6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B57E38"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="00B57E38" w:rsidRPr="009D0E6A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B57E38" w:rsidRPr="009D0E6A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не</w:t>
      </w:r>
      <w:r w:rsidR="00B57E38"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оже </w:t>
      </w:r>
      <w:r w:rsidR="00B57E38">
        <w:rPr>
          <w:rFonts w:ascii="Arial" w:hAnsi="Arial" w:cs="Arial"/>
          <w:sz w:val="20"/>
          <w:szCs w:val="20"/>
          <w:u w:color="FFFFFF"/>
          <w:lang w:val="sr-Cyrl-CS"/>
        </w:rPr>
        <w:t>прикаже одабрани</w:t>
      </w:r>
      <w:r w:rsidR="00B57E38"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B57E38" w:rsidRPr="009D0E6A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="00B57E38" w:rsidRPr="009D0E6A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B57E38" w:rsidRPr="009D0E6A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B57E38" w:rsidRPr="00472EF7">
        <w:rPr>
          <w:u w:color="FFFFFF"/>
          <w:lang w:val="sr-Cyrl-CS"/>
        </w:rPr>
        <w:t xml:space="preserve"> </w:t>
      </w:r>
      <w:r w:rsidR="00B57E38" w:rsidRPr="009D0E6A">
        <w:rPr>
          <w:u w:color="FFFFFF"/>
          <w:lang w:val="sr-Cyrl-CS"/>
        </w:rPr>
        <w:t>Прекида се извршење сценариа. (ИА)</w:t>
      </w:r>
    </w:p>
    <w:p w:rsidR="00A2620D" w:rsidRPr="00A2620D" w:rsidRDefault="00A2620D" w:rsidP="00A2620D">
      <w:pPr>
        <w:ind w:left="360"/>
        <w:jc w:val="center"/>
        <w:rPr>
          <w:u w:color="FFFFFF"/>
        </w:rPr>
      </w:pPr>
      <w:r>
        <w:rPr>
          <w:noProof/>
          <w:u w:color="FFFFFF"/>
          <w:lang w:val="sr-Latn-RS" w:eastAsia="sr-Latn-RS"/>
        </w:rPr>
        <w:drawing>
          <wp:inline distT="0" distB="0" distL="0" distR="0">
            <wp:extent cx="3211907" cy="4166484"/>
            <wp:effectExtent l="0" t="0" r="0" b="0"/>
            <wp:docPr id="44" name="Picture 44" descr="K:\DS - NOVI\Screen Shot 2018-06-24 at 20.3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:\DS - NOVI\Screen Shot 2018-06-24 at 20.38.2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13" cy="416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38" w:rsidRDefault="00A2620D" w:rsidP="00B57E38">
      <w:pPr>
        <w:ind w:left="360"/>
        <w:rPr>
          <w:u w:color="FFFFFF"/>
        </w:rPr>
      </w:pPr>
      <w:r>
        <w:rPr>
          <w:rFonts w:ascii="Arial" w:hAnsi="Arial" w:cs="Arial"/>
          <w:sz w:val="20"/>
          <w:szCs w:val="20"/>
          <w:u w:color="FFFFFF"/>
        </w:rPr>
        <w:t>6</w:t>
      </w:r>
      <w:r w:rsidR="00B57E38">
        <w:rPr>
          <w:rFonts w:ascii="Arial" w:hAnsi="Arial" w:cs="Arial"/>
          <w:sz w:val="20"/>
          <w:szCs w:val="20"/>
          <w:u w:color="FFFFFF"/>
          <w:lang w:val="sr-Cyrl-CS"/>
        </w:rPr>
        <w:t xml:space="preserve">.1 Уколико систем не може да прикаже генерисане мечеве </w:t>
      </w:r>
      <w:r w:rsidR="00B57E38"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B57E38" w:rsidRPr="009D0E6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B57E38"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="00B57E38" w:rsidRPr="009D0E6A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B57E38" w:rsidRPr="009D0E6A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B57E38"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</w:t>
      </w:r>
      <w:r w:rsidR="00B57E38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прикаже генерисане мечеве </w:t>
      </w:r>
      <w:r w:rsidR="00B57E38" w:rsidRPr="009D0E6A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B57E38" w:rsidRPr="009D0E6A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B57E38" w:rsidRPr="00472EF7">
        <w:rPr>
          <w:u w:color="FFFFFF"/>
          <w:lang w:val="sr-Cyrl-CS"/>
        </w:rPr>
        <w:t xml:space="preserve"> </w:t>
      </w:r>
      <w:r w:rsidR="00B57E38" w:rsidRPr="009D0E6A">
        <w:rPr>
          <w:u w:color="FFFFFF"/>
          <w:lang w:val="sr-Cyrl-CS"/>
        </w:rPr>
        <w:t>Прекида се извршење сценариа. (ИА)</w:t>
      </w:r>
    </w:p>
    <w:p w:rsidR="00A2620D" w:rsidRPr="00A2620D" w:rsidRDefault="00A2620D" w:rsidP="00A2620D">
      <w:pPr>
        <w:ind w:left="360"/>
        <w:jc w:val="center"/>
        <w:rPr>
          <w:u w:color="FFFFFF"/>
        </w:rPr>
      </w:pPr>
      <w:r>
        <w:rPr>
          <w:noProof/>
          <w:u w:color="FFFFFF"/>
          <w:lang w:val="sr-Latn-RS" w:eastAsia="sr-Latn-RS"/>
        </w:rPr>
        <w:lastRenderedPageBreak/>
        <w:drawing>
          <wp:inline distT="0" distB="0" distL="0" distR="0">
            <wp:extent cx="3265943" cy="4985468"/>
            <wp:effectExtent l="0" t="0" r="0" b="0"/>
            <wp:docPr id="45" name="Picture 45" descr="K:\DS - NOVI\Screen Shot 2018-06-24 at 21.1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:\DS - NOVI\Screen Shot 2018-06-24 at 21.10.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366" cy="49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38" w:rsidRPr="004C484E" w:rsidRDefault="00A2620D" w:rsidP="00B57E38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u w:color="FFFFFF"/>
        </w:rPr>
        <w:t>8</w:t>
      </w:r>
      <w:r w:rsidR="00B57E38">
        <w:rPr>
          <w:u w:color="FFFFFF"/>
          <w:lang w:val="sr-Cyrl-CS"/>
        </w:rPr>
        <w:t xml:space="preserve">.1 Уколико систем не може да запамти податке о мечевима, он приказује кориснику поруку </w:t>
      </w:r>
      <w:r w:rsidR="00B57E38"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="00B57E38"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B57E38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B57E3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не може да запамт податке о</w:t>
      </w:r>
      <w:r w:rsidR="00B57E38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B57E38" w:rsidRPr="004C484E">
        <w:rPr>
          <w:rFonts w:ascii="Arial" w:hAnsi="Arial" w:cs="Arial"/>
          <w:color w:val="000080"/>
          <w:sz w:val="20"/>
          <w:szCs w:val="20"/>
          <w:u w:color="FFFFFF"/>
        </w:rPr>
        <w:t>меч</w:t>
      </w:r>
      <w:r w:rsidR="00B57E38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евима</w:t>
      </w:r>
      <w:r w:rsidR="00B57E38" w:rsidRPr="004C484E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="00B57E38"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="00B57E38">
        <w:rPr>
          <w:rFonts w:ascii="Arial" w:hAnsi="Arial" w:cs="Arial"/>
          <w:sz w:val="20"/>
          <w:szCs w:val="20"/>
          <w:u w:color="FFFFFF"/>
          <w:lang w:val="ru-RU"/>
        </w:rPr>
        <w:t xml:space="preserve"> (ИА)</w:t>
      </w:r>
    </w:p>
    <w:p w:rsidR="00321C13" w:rsidRPr="002E0ADF" w:rsidRDefault="00A2620D" w:rsidP="00A2620D">
      <w:pPr>
        <w:ind w:left="360"/>
        <w:jc w:val="center"/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lastRenderedPageBreak/>
        <w:drawing>
          <wp:inline distT="0" distB="0" distL="0" distR="0">
            <wp:extent cx="2852401" cy="4341412"/>
            <wp:effectExtent l="0" t="0" r="0" b="0"/>
            <wp:docPr id="46" name="Picture 46" descr="K:\DS - NOVI\Screen Shot 2018-06-24 at 21.1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:\DS - NOVI\Screen Shot 2018-06-24 at 21.10.1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256" cy="434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2E0ADF" w:rsidRDefault="00321C13" w:rsidP="00321C13">
      <w:pPr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321C13" w:rsidRPr="004E7986" w:rsidRDefault="00321C13" w:rsidP="004E7986">
      <w:pPr>
        <w:ind w:left="360"/>
        <w:jc w:val="center"/>
        <w:rPr>
          <w:rFonts w:ascii="Arial" w:hAnsi="Arial" w:cs="Arial"/>
          <w:sz w:val="20"/>
          <w:szCs w:val="20"/>
          <w:u w:color="FFFFFF"/>
          <w:lang w:val="sr-Latn-RS"/>
        </w:rPr>
      </w:pPr>
    </w:p>
    <w:p w:rsidR="00321C13" w:rsidRPr="00A2620D" w:rsidRDefault="00321C13" w:rsidP="00A2620D">
      <w:pPr>
        <w:rPr>
          <w:rFonts w:ascii="Arial" w:hAnsi="Arial" w:cs="Arial"/>
        </w:rPr>
      </w:pPr>
      <w:r w:rsidRPr="002E0ADF">
        <w:rPr>
          <w:rFonts w:ascii="Arial" w:hAnsi="Arial" w:cs="Arial"/>
          <w:lang w:val="sr-Cyrl-RS"/>
        </w:rPr>
        <w:t>Са наведених дијаграма уочавају се следеће системске опе</w:t>
      </w:r>
      <w:r w:rsidR="00A2620D">
        <w:rPr>
          <w:rFonts w:ascii="Arial" w:hAnsi="Arial" w:cs="Arial"/>
          <w:lang w:val="sr-Cyrl-RS"/>
        </w:rPr>
        <w:t>рације које треба пројектовати:</w:t>
      </w:r>
    </w:p>
    <w:p w:rsidR="00321C13" w:rsidRPr="002E0ADF" w:rsidRDefault="00321C13" w:rsidP="00A2620D">
      <w:pPr>
        <w:widowControl w:val="0"/>
        <w:numPr>
          <w:ilvl w:val="0"/>
          <w:numId w:val="28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DajFazeTurnira(</w:t>
      </w:r>
      <w:r w:rsidR="00BD2636">
        <w:rPr>
          <w:rFonts w:ascii="Arial" w:hAnsi="Arial" w:cs="Arial"/>
          <w:sz w:val="24"/>
          <w:szCs w:val="24"/>
        </w:rPr>
        <w:t>List&lt;FazaTurnira&gt;</w:t>
      </w:r>
      <w:r w:rsidRPr="002E0ADF">
        <w:rPr>
          <w:rFonts w:ascii="Arial" w:hAnsi="Arial" w:cs="Arial"/>
          <w:sz w:val="24"/>
          <w:szCs w:val="24"/>
        </w:rPr>
        <w:t>)</w:t>
      </w:r>
    </w:p>
    <w:p w:rsidR="00321C13" w:rsidRPr="002E0ADF" w:rsidRDefault="00321C13" w:rsidP="00915939">
      <w:pPr>
        <w:widowControl w:val="0"/>
        <w:numPr>
          <w:ilvl w:val="0"/>
          <w:numId w:val="28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ZapamtiMeč</w:t>
      </w:r>
      <w:r w:rsidR="00A2620D">
        <w:rPr>
          <w:rFonts w:ascii="Arial" w:hAnsi="Arial" w:cs="Arial"/>
          <w:sz w:val="24"/>
          <w:szCs w:val="24"/>
        </w:rPr>
        <w:t>eve</w:t>
      </w:r>
      <w:r w:rsidRPr="002E0ADF">
        <w:rPr>
          <w:rFonts w:ascii="Arial" w:hAnsi="Arial" w:cs="Arial"/>
          <w:sz w:val="24"/>
          <w:szCs w:val="24"/>
        </w:rPr>
        <w:t>(</w:t>
      </w:r>
      <w:r w:rsidR="00A2620D">
        <w:rPr>
          <w:rFonts w:ascii="Arial" w:hAnsi="Arial" w:cs="Arial"/>
          <w:sz w:val="24"/>
          <w:szCs w:val="24"/>
        </w:rPr>
        <w:t>List&lt;</w:t>
      </w:r>
      <w:r w:rsidRPr="002E0ADF">
        <w:rPr>
          <w:rFonts w:ascii="Arial" w:hAnsi="Arial" w:cs="Arial"/>
          <w:sz w:val="24"/>
          <w:szCs w:val="24"/>
        </w:rPr>
        <w:t>Meč</w:t>
      </w:r>
      <w:r w:rsidR="00A2620D">
        <w:rPr>
          <w:rFonts w:ascii="Arial" w:hAnsi="Arial" w:cs="Arial"/>
          <w:sz w:val="24"/>
          <w:szCs w:val="24"/>
        </w:rPr>
        <w:t>&gt;</w:t>
      </w:r>
      <w:r w:rsidRPr="002E0ADF">
        <w:rPr>
          <w:rFonts w:ascii="Arial" w:hAnsi="Arial" w:cs="Arial"/>
          <w:sz w:val="24"/>
          <w:szCs w:val="24"/>
        </w:rPr>
        <w:t>)</w:t>
      </w:r>
    </w:p>
    <w:p w:rsidR="00321C13" w:rsidRPr="002E0ADF" w:rsidRDefault="00A622C2" w:rsidP="00321C1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21C13" w:rsidRPr="002E0ADF" w:rsidRDefault="00321C13" w:rsidP="00915939">
      <w:pPr>
        <w:pStyle w:val="Heading2"/>
        <w:numPr>
          <w:ilvl w:val="0"/>
          <w:numId w:val="22"/>
        </w:numPr>
        <w:rPr>
          <w:rFonts w:ascii="Arial" w:hAnsi="Arial" w:cs="Arial"/>
          <w:lang w:val="sr-Cyrl-RS"/>
        </w:rPr>
      </w:pPr>
      <w:bookmarkStart w:id="18" w:name="_Toc517683144"/>
      <w:r w:rsidRPr="002E0ADF">
        <w:rPr>
          <w:rFonts w:ascii="Arial" w:hAnsi="Arial" w:cs="Arial"/>
          <w:lang w:val="sr-Cyrl-RS"/>
        </w:rPr>
        <w:lastRenderedPageBreak/>
        <w:t>Приказ ранг листе тенисера</w:t>
      </w:r>
      <w:bookmarkEnd w:id="18"/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</w:p>
    <w:p w:rsidR="00321C13" w:rsidRPr="002E0ADF" w:rsidRDefault="00321C13" w:rsidP="004170DD">
      <w:pPr>
        <w:numPr>
          <w:ilvl w:val="0"/>
          <w:numId w:val="40"/>
        </w:numPr>
        <w:spacing w:after="0" w:line="240" w:lineRule="auto"/>
        <w:jc w:val="both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2E0ADF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2E0ADF">
        <w:rPr>
          <w:rFonts w:ascii="Arial" w:eastAsia="Calibri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2E0ADF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2E0ADF">
        <w:rPr>
          <w:rFonts w:ascii="Arial" w:eastAsia="Calibri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="00D0248D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прикаже</w:t>
      </w:r>
      <w:r w:rsidRPr="002E0ADF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 xml:space="preserve"> ранг листу тенисера</w:t>
      </w:r>
      <w:r w:rsidRPr="002E0ADF">
        <w:rPr>
          <w:rFonts w:ascii="Arial" w:eastAsia="Calibri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>(АПСО)</w:t>
      </w:r>
    </w:p>
    <w:p w:rsidR="00321C13" w:rsidRPr="002E0ADF" w:rsidRDefault="00321C13" w:rsidP="004170DD">
      <w:pPr>
        <w:numPr>
          <w:ilvl w:val="0"/>
          <w:numId w:val="40"/>
        </w:numPr>
        <w:spacing w:after="0" w:line="240" w:lineRule="auto"/>
        <w:jc w:val="both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2E0ADF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2E0ADF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2E0ADF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2E0ADF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2E0ADF">
        <w:rPr>
          <w:rFonts w:ascii="Arial" w:eastAsia="Calibri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2E0ADF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ранг листу тенисера</w:t>
      </w:r>
      <w:r w:rsidRPr="002E0ADF">
        <w:rPr>
          <w:rFonts w:ascii="Arial" w:eastAsia="Calibri" w:hAnsi="Arial" w:cs="Arial"/>
          <w:color w:val="000080"/>
          <w:sz w:val="20"/>
          <w:szCs w:val="20"/>
          <w:u w:color="FFFFFF"/>
        </w:rPr>
        <w:t>.</w:t>
      </w:r>
      <w:r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(ИА)</w:t>
      </w:r>
    </w:p>
    <w:p w:rsidR="00321C13" w:rsidRPr="002E0ADF" w:rsidRDefault="004E7986" w:rsidP="004E7986">
      <w:pPr>
        <w:jc w:val="center"/>
        <w:rPr>
          <w:rFonts w:ascii="Arial" w:eastAsia="Calibri" w:hAnsi="Arial" w:cs="Arial"/>
          <w:sz w:val="20"/>
          <w:szCs w:val="20"/>
          <w:u w:color="FFFFFF"/>
          <w:lang w:val="ru-RU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165894" cy="2643811"/>
            <wp:effectExtent l="0" t="0" r="0" b="0"/>
            <wp:docPr id="47" name="Picture 47" descr="C:\Users\Luka\Desktop\PS\DS - JEBENE IZMENE\prikazRangLi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a\Desktop\PS\DS - JEBENE IZMENE\prikazRangList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36" cy="26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2E0ADF" w:rsidRDefault="00321C13" w:rsidP="00321C13">
      <w:pPr>
        <w:rPr>
          <w:rFonts w:ascii="Arial" w:eastAsia="Calibri" w:hAnsi="Arial" w:cs="Arial"/>
          <w:b/>
          <w:sz w:val="20"/>
          <w:szCs w:val="20"/>
          <w:u w:color="FFFFFF"/>
          <w:lang w:val="ru-RU"/>
        </w:rPr>
      </w:pPr>
      <w:r w:rsidRPr="002E0ADF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321C13" w:rsidRPr="002E0ADF" w:rsidRDefault="00321C13" w:rsidP="00321C13">
      <w:pPr>
        <w:ind w:left="360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2E0ADF">
        <w:rPr>
          <w:rFonts w:ascii="Arial" w:eastAsia="Calibri" w:hAnsi="Arial" w:cs="Arial"/>
          <w:sz w:val="20"/>
          <w:szCs w:val="20"/>
          <w:u w:color="FFFFFF"/>
          <w:lang w:val="sr-Cyrl-RS"/>
        </w:rPr>
        <w:t>2</w:t>
      </w:r>
      <w:r w:rsidRPr="002E0ADF">
        <w:rPr>
          <w:rFonts w:ascii="Arial" w:eastAsia="Calibri" w:hAnsi="Arial" w:cs="Arial"/>
          <w:sz w:val="20"/>
          <w:szCs w:val="20"/>
          <w:u w:color="FFFFFF"/>
          <w:lang w:val="sr-Latn-CS"/>
        </w:rPr>
        <w:t>.1</w:t>
      </w:r>
      <w:r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Уколико </w:t>
      </w:r>
      <w:r w:rsidRPr="002E0ADF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не може да формира</w:t>
      </w:r>
      <w:r w:rsidRPr="002E0ADF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 </w:t>
      </w:r>
      <w:r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>ранг листу тенисера</w:t>
      </w:r>
      <w:r w:rsidRPr="002E0ADF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2E0ADF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поруку: </w:t>
      </w:r>
      <w:r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>“</w:t>
      </w:r>
      <w:r w:rsidRPr="002E0ADF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>не може да формира</w:t>
      </w:r>
      <w:r w:rsidRPr="002E0ADF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 </w:t>
      </w:r>
      <w:r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>ранг листу тенисера</w:t>
      </w:r>
      <w:r w:rsidRPr="002E0ADF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2E0ADF">
        <w:rPr>
          <w:rFonts w:ascii="Arial" w:eastAsia="Calibri" w:hAnsi="Arial" w:cs="Arial"/>
          <w:sz w:val="20"/>
          <w:szCs w:val="20"/>
          <w:u w:color="FFFFFF"/>
          <w:lang w:val="ru-RU"/>
        </w:rPr>
        <w:t>”</w:t>
      </w:r>
      <w:r w:rsidRPr="002E0ADF">
        <w:rPr>
          <w:rFonts w:ascii="Arial" w:eastAsia="Calibri" w:hAnsi="Arial" w:cs="Arial"/>
          <w:sz w:val="20"/>
          <w:szCs w:val="20"/>
          <w:u w:color="FFFFFF"/>
          <w:lang w:val="sr-Cyrl-CS"/>
        </w:rPr>
        <w:t>. (ИА)</w:t>
      </w:r>
    </w:p>
    <w:p w:rsidR="00321C13" w:rsidRPr="002E0ADF" w:rsidRDefault="004E7986" w:rsidP="00321C13">
      <w:pPr>
        <w:ind w:left="360"/>
        <w:jc w:val="center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416061" cy="2597582"/>
            <wp:effectExtent l="0" t="0" r="0" b="0"/>
            <wp:docPr id="48" name="Picture 48" descr="C:\Users\Luka\Desktop\PS\DS - JEBENE IZMENE\prikazRangListeA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ka\Desktop\PS\DS - JEBENE IZMENE\prikazRangListeAL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1" cy="259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  <w:r w:rsidRPr="002E0ADF">
        <w:rPr>
          <w:rFonts w:ascii="Arial" w:hAnsi="Arial" w:cs="Arial"/>
          <w:lang w:val="sr-Cyrl-RS"/>
        </w:rPr>
        <w:t>Са наведених дијаграма уочаваја се следећа системска операција коју треба пројектовати:</w:t>
      </w:r>
    </w:p>
    <w:p w:rsidR="00321C13" w:rsidRPr="002E0ADF" w:rsidRDefault="00927AAA" w:rsidP="00915939">
      <w:pPr>
        <w:widowControl w:val="0"/>
        <w:numPr>
          <w:ilvl w:val="0"/>
          <w:numId w:val="29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sr-Latn-RS"/>
        </w:rPr>
        <w:t xml:space="preserve">signal </w:t>
      </w:r>
      <w:r w:rsidR="00321C13" w:rsidRPr="002E0ADF">
        <w:rPr>
          <w:rFonts w:ascii="Arial" w:hAnsi="Arial" w:cs="Arial"/>
          <w:sz w:val="24"/>
          <w:szCs w:val="24"/>
        </w:rPr>
        <w:t>DajRangListu(</w:t>
      </w:r>
      <w:r w:rsidR="004E7986">
        <w:rPr>
          <w:rFonts w:ascii="Arial" w:hAnsi="Arial" w:cs="Arial"/>
          <w:sz w:val="24"/>
          <w:szCs w:val="24"/>
          <w:lang w:val="sr-Latn-RS"/>
        </w:rPr>
        <w:t>List&lt;Teniser&gt;</w:t>
      </w:r>
      <w:r w:rsidR="00321C13" w:rsidRPr="002E0ADF">
        <w:rPr>
          <w:rFonts w:ascii="Arial" w:hAnsi="Arial" w:cs="Arial"/>
          <w:sz w:val="24"/>
          <w:szCs w:val="24"/>
        </w:rPr>
        <w:t>)</w:t>
      </w:r>
    </w:p>
    <w:p w:rsidR="00321C13" w:rsidRPr="00321C13" w:rsidRDefault="00321C13" w:rsidP="00321C13">
      <w:pPr>
        <w:rPr>
          <w:rFonts w:ascii="Arial" w:hAnsi="Arial" w:cs="Arial"/>
        </w:rPr>
      </w:pPr>
    </w:p>
    <w:p w:rsidR="00321C13" w:rsidRPr="002E0ADF" w:rsidRDefault="00321C13" w:rsidP="00915939">
      <w:pPr>
        <w:pStyle w:val="Heading2"/>
        <w:numPr>
          <w:ilvl w:val="0"/>
          <w:numId w:val="22"/>
        </w:numPr>
        <w:rPr>
          <w:rFonts w:ascii="Arial" w:hAnsi="Arial" w:cs="Arial"/>
          <w:lang w:val="sr-Cyrl-RS"/>
        </w:rPr>
      </w:pPr>
      <w:bookmarkStart w:id="19" w:name="_Toc517683145"/>
      <w:r w:rsidRPr="002E0ADF">
        <w:rPr>
          <w:rFonts w:ascii="Arial" w:hAnsi="Arial" w:cs="Arial"/>
          <w:lang w:val="sr-Cyrl-RS"/>
        </w:rPr>
        <w:lastRenderedPageBreak/>
        <w:t>Брисање учешћа на турниру</w:t>
      </w:r>
      <w:bookmarkEnd w:id="19"/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</w:p>
    <w:p w:rsidR="00A622C2" w:rsidRPr="004C484E" w:rsidRDefault="00A622C2" w:rsidP="00A622C2">
      <w:pPr>
        <w:numPr>
          <w:ilvl w:val="0"/>
          <w:numId w:val="6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све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A622C2" w:rsidRPr="009F6E0A" w:rsidRDefault="00A622C2" w:rsidP="000A1E15">
      <w:pPr>
        <w:numPr>
          <w:ilvl w:val="0"/>
          <w:numId w:val="6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.</w:t>
      </w:r>
    </w:p>
    <w:p w:rsidR="00A622C2" w:rsidRPr="004C484E" w:rsidRDefault="00A622C2" w:rsidP="000A1E15">
      <w:pPr>
        <w:numPr>
          <w:ilvl w:val="0"/>
          <w:numId w:val="6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9F6E0A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9F6E0A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9F6E0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да 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прикаже одабрани</w:t>
      </w:r>
      <w:r w:rsidRPr="009F6E0A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9F6E0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A622C2" w:rsidRPr="002E763B" w:rsidRDefault="00A622C2" w:rsidP="00A622C2">
      <w:pPr>
        <w:numPr>
          <w:ilvl w:val="0"/>
          <w:numId w:val="6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A622C2" w:rsidRPr="004C484E" w:rsidRDefault="00A622C2" w:rsidP="000A1E15">
      <w:pPr>
        <w:numPr>
          <w:ilvl w:val="0"/>
          <w:numId w:val="6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2E763B">
        <w:rPr>
          <w:rFonts w:ascii="Arial" w:hAnsi="Arial" w:cs="Arial"/>
          <w:color w:val="FF0000"/>
          <w:sz w:val="20"/>
          <w:szCs w:val="20"/>
          <w:u w:color="FFFFFF"/>
        </w:rPr>
        <w:t>Корисник</w:t>
      </w:r>
      <w:r w:rsidRPr="002E763B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2E763B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2E763B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2E763B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2E763B">
        <w:rPr>
          <w:rFonts w:ascii="Arial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2E763B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2E763B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A622C2" w:rsidRPr="00A622C2" w:rsidRDefault="00A622C2" w:rsidP="00A622C2">
      <w:pPr>
        <w:numPr>
          <w:ilvl w:val="0"/>
          <w:numId w:val="6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преостала учешћа на турниру.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A622C2" w:rsidRDefault="000A1E15" w:rsidP="000A1E15">
      <w:pPr>
        <w:jc w:val="center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2989691" cy="4154951"/>
            <wp:effectExtent l="0" t="0" r="0" b="0"/>
            <wp:docPr id="49" name="Picture 49" descr="K:\DS - NOVI\Screen Shot 2018-06-24 at 21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:\DS - NOVI\Screen Shot 2018-06-24 at 21.13.4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65" cy="415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15" w:rsidRPr="000A1E15" w:rsidRDefault="000A1E15" w:rsidP="00A622C2">
      <w:pPr>
        <w:rPr>
          <w:rFonts w:ascii="Arial" w:hAnsi="Arial" w:cs="Arial"/>
          <w:sz w:val="20"/>
          <w:szCs w:val="20"/>
          <w:u w:color="FFFFFF"/>
        </w:rPr>
      </w:pPr>
    </w:p>
    <w:p w:rsidR="00A622C2" w:rsidRDefault="00A622C2" w:rsidP="00A622C2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A622C2" w:rsidRDefault="000A1E15" w:rsidP="00A622C2">
      <w:pPr>
        <w:ind w:left="360"/>
        <w:rPr>
          <w:u w:color="FFFFFF"/>
        </w:rPr>
      </w:pPr>
      <w:r>
        <w:rPr>
          <w:u w:color="FFFFFF"/>
        </w:rPr>
        <w:t>2</w:t>
      </w:r>
      <w:r w:rsidR="00A622C2">
        <w:rPr>
          <w:u w:color="FFFFFF"/>
          <w:lang w:val="ru-RU"/>
        </w:rPr>
        <w:t xml:space="preserve">.1 </w:t>
      </w:r>
      <w:r w:rsidR="00A622C2" w:rsidRPr="009D0E6A">
        <w:rPr>
          <w:u w:color="FFFFFF"/>
          <w:lang w:val="ru-RU"/>
        </w:rPr>
        <w:t xml:space="preserve">Уколико </w:t>
      </w:r>
      <w:r w:rsidR="00A622C2" w:rsidRPr="009D0E6A">
        <w:rPr>
          <w:color w:val="339966"/>
          <w:u w:color="FFFFFF"/>
          <w:lang w:val="ru-RU"/>
        </w:rPr>
        <w:t>систем</w:t>
      </w:r>
      <w:r w:rsidR="00A622C2" w:rsidRPr="009D0E6A">
        <w:rPr>
          <w:u w:color="FFFFFF"/>
          <w:lang w:val="ru-RU"/>
        </w:rPr>
        <w:t xml:space="preserve"> не може да </w:t>
      </w:r>
      <w:r w:rsidR="00A622C2">
        <w:rPr>
          <w:u w:color="FFFFFF"/>
          <w:lang w:val="sr-Cyrl-RS"/>
        </w:rPr>
        <w:t>учита</w:t>
      </w:r>
      <w:r w:rsidR="00A622C2" w:rsidRPr="009D0E6A">
        <w:rPr>
          <w:u w:color="FFFFFF"/>
          <w:lang w:val="sr-Latn-CS"/>
        </w:rPr>
        <w:t xml:space="preserve"> </w:t>
      </w:r>
      <w:r w:rsidR="00A622C2" w:rsidRPr="009D0E6A">
        <w:rPr>
          <w:color w:val="000080"/>
          <w:u w:color="FFFFFF"/>
          <w:lang w:val="sr-Cyrl-CS"/>
        </w:rPr>
        <w:t>Турнир</w:t>
      </w:r>
      <w:r w:rsidR="00A622C2">
        <w:rPr>
          <w:color w:val="000080"/>
          <w:u w:color="FFFFFF"/>
          <w:lang w:val="sr-Cyrl-CS"/>
        </w:rPr>
        <w:t>е</w:t>
      </w:r>
      <w:r w:rsidR="00A622C2" w:rsidRPr="009D0E6A">
        <w:rPr>
          <w:u w:color="FFFFFF"/>
          <w:lang w:val="sr-Latn-CS"/>
        </w:rPr>
        <w:t xml:space="preserve"> </w:t>
      </w:r>
      <w:r w:rsidR="00A622C2" w:rsidRPr="009D0E6A">
        <w:rPr>
          <w:u w:color="FFFFFF"/>
          <w:lang w:val="sr-Cyrl-CS"/>
        </w:rPr>
        <w:t xml:space="preserve">он приказује </w:t>
      </w:r>
      <w:r w:rsidR="00A622C2" w:rsidRPr="009D0E6A">
        <w:rPr>
          <w:color w:val="FF0000"/>
          <w:u w:color="FFFFFF"/>
          <w:lang w:val="sr-Cyrl-CS"/>
        </w:rPr>
        <w:t>Кориснику</w:t>
      </w:r>
      <w:r w:rsidR="00A622C2" w:rsidRPr="009D0E6A">
        <w:rPr>
          <w:u w:color="FFFFFF"/>
          <w:lang w:val="sr-Cyrl-CS"/>
        </w:rPr>
        <w:t xml:space="preserve"> поруку: </w:t>
      </w:r>
      <w:r w:rsidR="00A622C2" w:rsidRPr="009D0E6A">
        <w:rPr>
          <w:u w:color="FFFFFF"/>
          <w:lang w:val="ru-RU"/>
        </w:rPr>
        <w:t>“</w:t>
      </w:r>
      <w:r w:rsidR="00A622C2" w:rsidRPr="009D0E6A">
        <w:rPr>
          <w:color w:val="339966"/>
          <w:u w:color="FFFFFF"/>
          <w:lang w:val="sr-Cyrl-CS"/>
        </w:rPr>
        <w:t>Систем</w:t>
      </w:r>
      <w:r w:rsidR="00A622C2" w:rsidRPr="009D0E6A">
        <w:rPr>
          <w:u w:color="FFFFFF"/>
          <w:lang w:val="sr-Cyrl-CS"/>
        </w:rPr>
        <w:t xml:space="preserve"> не може да </w:t>
      </w:r>
      <w:r w:rsidR="00A622C2">
        <w:rPr>
          <w:u w:color="FFFFFF"/>
          <w:lang w:val="sr-Cyrl-CS"/>
        </w:rPr>
        <w:t>учита листу</w:t>
      </w:r>
      <w:r w:rsidR="00A622C2" w:rsidRPr="009D0E6A">
        <w:rPr>
          <w:u w:color="FFFFFF"/>
          <w:lang w:val="sr-Latn-CS"/>
        </w:rPr>
        <w:t xml:space="preserve"> </w:t>
      </w:r>
      <w:r w:rsidR="00A622C2" w:rsidRPr="009D0E6A">
        <w:rPr>
          <w:color w:val="000080"/>
          <w:u w:color="FFFFFF"/>
        </w:rPr>
        <w:t>Турнир</w:t>
      </w:r>
      <w:r w:rsidR="00A622C2">
        <w:rPr>
          <w:color w:val="000080"/>
          <w:u w:color="FFFFFF"/>
          <w:lang w:val="sr-Cyrl-RS"/>
        </w:rPr>
        <w:t>а</w:t>
      </w:r>
      <w:r w:rsidR="00A622C2" w:rsidRPr="009D0E6A">
        <w:rPr>
          <w:u w:color="FFFFFF"/>
          <w:lang w:val="ru-RU"/>
        </w:rPr>
        <w:t>”</w:t>
      </w:r>
      <w:r w:rsidR="00A622C2" w:rsidRPr="009D0E6A">
        <w:rPr>
          <w:u w:color="FFFFFF"/>
          <w:lang w:val="sr-Cyrl-CS"/>
        </w:rPr>
        <w:t>. Прекида се извршење сценариа. (ИА)</w:t>
      </w:r>
    </w:p>
    <w:p w:rsidR="000A1E15" w:rsidRPr="000A1E15" w:rsidRDefault="000A1E15" w:rsidP="000A1E15">
      <w:pPr>
        <w:ind w:left="360"/>
        <w:jc w:val="center"/>
        <w:rPr>
          <w:u w:color="FFFFFF"/>
        </w:rPr>
      </w:pPr>
      <w:r>
        <w:rPr>
          <w:noProof/>
          <w:u w:color="FFFFFF"/>
          <w:lang w:val="sr-Latn-RS" w:eastAsia="sr-Latn-RS"/>
        </w:rPr>
        <w:lastRenderedPageBreak/>
        <w:drawing>
          <wp:inline distT="0" distB="0" distL="0" distR="0">
            <wp:extent cx="3522428" cy="2239833"/>
            <wp:effectExtent l="0" t="0" r="0" b="0"/>
            <wp:docPr id="51" name="Picture 51" descr="K:\DS - NOVI\Screen Shot 2018-06-24 at 20.3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:\DS - NOVI\Screen Shot 2018-06-24 at 20.38.0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30" cy="223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C2" w:rsidRDefault="000A1E15" w:rsidP="00A622C2">
      <w:pPr>
        <w:ind w:left="360"/>
        <w:rPr>
          <w:u w:color="FFFFFF"/>
        </w:rPr>
      </w:pPr>
      <w:r>
        <w:rPr>
          <w:rFonts w:ascii="Arial" w:hAnsi="Arial" w:cs="Arial"/>
          <w:sz w:val="20"/>
          <w:szCs w:val="20"/>
          <w:u w:color="FFFFFF"/>
        </w:rPr>
        <w:t>4</w:t>
      </w:r>
      <w:r w:rsidR="00A622C2">
        <w:rPr>
          <w:rFonts w:ascii="Arial" w:hAnsi="Arial" w:cs="Arial"/>
          <w:sz w:val="20"/>
          <w:szCs w:val="20"/>
          <w:u w:color="FFFFFF"/>
          <w:lang w:val="sr-Cyrl-CS"/>
        </w:rPr>
        <w:t xml:space="preserve">.1 </w:t>
      </w:r>
      <w:r w:rsidR="00A622C2"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="00A622C2" w:rsidRPr="009D0E6A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A622C2" w:rsidRPr="009D0E6A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A622C2">
        <w:rPr>
          <w:rFonts w:ascii="Arial" w:hAnsi="Arial" w:cs="Arial"/>
          <w:sz w:val="20"/>
          <w:szCs w:val="20"/>
          <w:u w:color="FFFFFF"/>
          <w:lang w:val="sr-Cyrl-CS"/>
        </w:rPr>
        <w:t>прикаже</w:t>
      </w:r>
      <w:r w:rsidR="00A622C2"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622C2" w:rsidRPr="009D0E6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="00A622C2"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622C2"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A622C2" w:rsidRPr="009D0E6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A622C2"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="00A622C2" w:rsidRPr="009D0E6A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A622C2" w:rsidRPr="009D0E6A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622C2" w:rsidRPr="009D0E6A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</w:t>
      </w:r>
      <w:r w:rsidR="00A622C2">
        <w:rPr>
          <w:rFonts w:ascii="Arial" w:hAnsi="Arial" w:cs="Arial"/>
          <w:sz w:val="20"/>
          <w:szCs w:val="20"/>
          <w:u w:color="FFFFFF"/>
          <w:lang w:val="sr-Cyrl-CS"/>
        </w:rPr>
        <w:t>прикаже одабрани</w:t>
      </w:r>
      <w:r w:rsidR="00A622C2" w:rsidRPr="009D0E6A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622C2" w:rsidRPr="009D0E6A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="00A622C2" w:rsidRPr="009D0E6A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A622C2" w:rsidRPr="009D0E6A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A622C2" w:rsidRPr="00472EF7">
        <w:rPr>
          <w:u w:color="FFFFFF"/>
          <w:lang w:val="sr-Cyrl-CS"/>
        </w:rPr>
        <w:t xml:space="preserve"> </w:t>
      </w:r>
      <w:r w:rsidR="00A622C2" w:rsidRPr="009D0E6A">
        <w:rPr>
          <w:u w:color="FFFFFF"/>
          <w:lang w:val="sr-Cyrl-CS"/>
        </w:rPr>
        <w:t>Прекида се извршење сценариа. (ИА)</w:t>
      </w:r>
    </w:p>
    <w:p w:rsidR="000A1E15" w:rsidRPr="000A1E15" w:rsidRDefault="000A1E15" w:rsidP="000A1E15">
      <w:pPr>
        <w:ind w:left="360"/>
        <w:jc w:val="center"/>
        <w:rPr>
          <w:u w:color="FFFFFF"/>
        </w:rPr>
      </w:pPr>
      <w:r>
        <w:rPr>
          <w:noProof/>
          <w:u w:color="FFFFFF"/>
          <w:lang w:val="sr-Latn-RS" w:eastAsia="sr-Latn-RS"/>
        </w:rPr>
        <w:drawing>
          <wp:inline distT="0" distB="0" distL="0" distR="0">
            <wp:extent cx="3371353" cy="4373316"/>
            <wp:effectExtent l="0" t="0" r="0" b="0"/>
            <wp:docPr id="52" name="Picture 52" descr="K:\DS - NOVI\Screen Shot 2018-06-24 at 20.3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:\DS - NOVI\Screen Shot 2018-06-24 at 20.38.2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73" cy="437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C2" w:rsidRPr="004C484E" w:rsidRDefault="000A1E15" w:rsidP="00A622C2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6</w:t>
      </w:r>
      <w:r w:rsidR="00A622C2"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A622C2"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A622C2"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A622C2" w:rsidRPr="004C484E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A622C2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622C2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="00A622C2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622C2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A622C2"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A622C2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A622C2"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A622C2"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622C2"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обрише</w:t>
      </w:r>
      <w:r w:rsidR="00A622C2"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622C2"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="00A622C2"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A622C2"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321C13" w:rsidRPr="002E0ADF" w:rsidRDefault="00321C13" w:rsidP="00321C13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321C13" w:rsidRPr="002E0ADF" w:rsidRDefault="000A1E15" w:rsidP="00321C13">
      <w:pPr>
        <w:jc w:val="center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lastRenderedPageBreak/>
        <w:drawing>
          <wp:inline distT="0" distB="0" distL="0" distR="0">
            <wp:extent cx="3051974" cy="4309607"/>
            <wp:effectExtent l="0" t="0" r="0" b="0"/>
            <wp:docPr id="54" name="Picture 54" descr="K:\DS - NOVI\Screen Shot 2018-06-24 at 21.13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:\DS - NOVI\Screen Shot 2018-06-24 at 21.13.5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98" cy="431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C13" w:rsidRPr="002E0ADF" w:rsidRDefault="00321C13" w:rsidP="00321C13">
      <w:pPr>
        <w:jc w:val="center"/>
        <w:rPr>
          <w:rFonts w:ascii="Arial" w:hAnsi="Arial" w:cs="Arial"/>
          <w:lang w:val="sr-Cyrl-RS"/>
        </w:rPr>
      </w:pPr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  <w:r w:rsidRPr="002E0ADF">
        <w:rPr>
          <w:rFonts w:ascii="Arial" w:hAnsi="Arial" w:cs="Arial"/>
          <w:lang w:val="sr-Cyrl-RS"/>
        </w:rPr>
        <w:t>Са наведених дијаграма уочаваја се следећа системска операција коју треба пројектовати:</w:t>
      </w:r>
    </w:p>
    <w:p w:rsidR="00321C13" w:rsidRPr="002E0ADF" w:rsidRDefault="00321C13" w:rsidP="00915939">
      <w:pPr>
        <w:widowControl w:val="0"/>
        <w:numPr>
          <w:ilvl w:val="0"/>
          <w:numId w:val="30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hanging="720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ObrišiUčešćeNaTurniru(</w:t>
      </w:r>
      <w:r w:rsidR="004170DD" w:rsidRPr="002E0ADF">
        <w:rPr>
          <w:rFonts w:ascii="Arial" w:hAnsi="Arial" w:cs="Arial"/>
          <w:sz w:val="24"/>
          <w:szCs w:val="24"/>
        </w:rPr>
        <w:t>UčešćeNaTurniru</w:t>
      </w:r>
      <w:r w:rsidRPr="002E0ADF">
        <w:rPr>
          <w:rFonts w:ascii="Arial" w:hAnsi="Arial" w:cs="Arial"/>
          <w:sz w:val="24"/>
          <w:szCs w:val="24"/>
        </w:rPr>
        <w:t>)</w:t>
      </w:r>
    </w:p>
    <w:p w:rsidR="00321C13" w:rsidRPr="002E0ADF" w:rsidRDefault="00321C13" w:rsidP="00321C13">
      <w:pPr>
        <w:jc w:val="center"/>
        <w:rPr>
          <w:rFonts w:ascii="Arial" w:hAnsi="Arial" w:cs="Arial"/>
          <w:lang w:val="sr-Cyrl-RS"/>
        </w:rPr>
      </w:pPr>
    </w:p>
    <w:p w:rsidR="00321C13" w:rsidRPr="00240717" w:rsidRDefault="00240717" w:rsidP="00240717">
      <w:pPr>
        <w:rPr>
          <w:rFonts w:ascii="Arial" w:hAnsi="Arial" w:cs="Arial"/>
        </w:rPr>
      </w:pPr>
      <w:r>
        <w:rPr>
          <w:rFonts w:ascii="Arial" w:hAnsi="Arial" w:cs="Arial"/>
          <w:lang w:val="sr-Cyrl-RS"/>
        </w:rPr>
        <w:br w:type="page"/>
      </w:r>
    </w:p>
    <w:p w:rsidR="00321C13" w:rsidRPr="002E0ADF" w:rsidRDefault="00321C13" w:rsidP="00321C13">
      <w:pPr>
        <w:rPr>
          <w:rFonts w:ascii="Arial" w:hAnsi="Arial" w:cs="Arial"/>
          <w:lang w:val="sr-Cyrl-RS"/>
        </w:rPr>
      </w:pPr>
      <w:r w:rsidRPr="002E0ADF">
        <w:rPr>
          <w:rFonts w:ascii="Arial" w:hAnsi="Arial" w:cs="Arial"/>
          <w:lang w:val="sr-Cyrl-RS"/>
        </w:rPr>
        <w:lastRenderedPageBreak/>
        <w:t xml:space="preserve">Као резултат анализе сценарија добијено је укупно </w:t>
      </w:r>
      <w:r w:rsidR="00240717">
        <w:rPr>
          <w:rFonts w:ascii="Arial" w:hAnsi="Arial" w:cs="Arial"/>
        </w:rPr>
        <w:t>11</w:t>
      </w:r>
      <w:r w:rsidRPr="002E0ADF">
        <w:rPr>
          <w:rFonts w:ascii="Arial" w:hAnsi="Arial" w:cs="Arial"/>
          <w:lang w:val="sr-Cyrl-RS"/>
        </w:rPr>
        <w:t xml:space="preserve"> системских операција које је потребно пројектовати:</w:t>
      </w:r>
    </w:p>
    <w:p w:rsidR="00321C13" w:rsidRPr="002E0ADF" w:rsidRDefault="00321C13" w:rsidP="00915939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ZapamtiTenisera(Teniser)</w:t>
      </w:r>
    </w:p>
    <w:p w:rsidR="00321C13" w:rsidRPr="002E0ADF" w:rsidRDefault="00321C13" w:rsidP="00915939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DajKategorijeTurnira(</w:t>
      </w:r>
      <w:r w:rsidR="001C0542">
        <w:rPr>
          <w:rFonts w:ascii="Arial" w:hAnsi="Arial" w:cs="Arial"/>
          <w:sz w:val="24"/>
          <w:szCs w:val="24"/>
        </w:rPr>
        <w:t>List&lt;KategorijaTurnira&gt;</w:t>
      </w:r>
      <w:r w:rsidRPr="002E0ADF">
        <w:rPr>
          <w:rFonts w:ascii="Arial" w:hAnsi="Arial" w:cs="Arial"/>
          <w:sz w:val="24"/>
          <w:szCs w:val="24"/>
        </w:rPr>
        <w:t>)</w:t>
      </w:r>
    </w:p>
    <w:p w:rsidR="00321C13" w:rsidRPr="002E0ADF" w:rsidRDefault="00321C13" w:rsidP="00915939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ZapamtiTurnir(Turnir)</w:t>
      </w:r>
    </w:p>
    <w:p w:rsidR="00321C13" w:rsidRPr="002E0ADF" w:rsidRDefault="00321C13" w:rsidP="00240717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</w:t>
      </w:r>
      <w:r w:rsidR="00240717">
        <w:rPr>
          <w:rFonts w:ascii="Arial" w:hAnsi="Arial" w:cs="Arial"/>
          <w:sz w:val="24"/>
          <w:szCs w:val="24"/>
        </w:rPr>
        <w:t xml:space="preserve"> DajSveTurnire(</w:t>
      </w:r>
      <w:r w:rsidR="001C0542">
        <w:rPr>
          <w:rFonts w:ascii="Arial" w:hAnsi="Arial" w:cs="Arial"/>
          <w:sz w:val="24"/>
          <w:szCs w:val="24"/>
        </w:rPr>
        <w:t>List&lt;Turnir&gt;</w:t>
      </w:r>
      <w:r w:rsidRPr="002E0ADF">
        <w:rPr>
          <w:rFonts w:ascii="Arial" w:hAnsi="Arial" w:cs="Arial"/>
          <w:sz w:val="24"/>
          <w:szCs w:val="24"/>
        </w:rPr>
        <w:t>)</w:t>
      </w:r>
    </w:p>
    <w:p w:rsidR="00321C13" w:rsidRDefault="00240717" w:rsidP="00240717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signal Daj</w:t>
      </w:r>
      <w:r w:rsidR="00321C13" w:rsidRPr="002E0ADF">
        <w:rPr>
          <w:rFonts w:ascii="Arial" w:hAnsi="Arial" w:cs="Arial"/>
          <w:sz w:val="24"/>
          <w:szCs w:val="24"/>
        </w:rPr>
        <w:t>Tenisere</w:t>
      </w:r>
      <w:r>
        <w:rPr>
          <w:rFonts w:ascii="Arial" w:hAnsi="Arial" w:cs="Arial"/>
          <w:sz w:val="24"/>
          <w:szCs w:val="24"/>
        </w:rPr>
        <w:t>KojiUcestvuju</w:t>
      </w:r>
      <w:r w:rsidR="00321C13" w:rsidRPr="002E0ADF">
        <w:rPr>
          <w:rFonts w:ascii="Arial" w:hAnsi="Arial" w:cs="Arial"/>
          <w:sz w:val="24"/>
          <w:szCs w:val="24"/>
        </w:rPr>
        <w:t>(</w:t>
      </w:r>
      <w:r w:rsidR="001C0542">
        <w:rPr>
          <w:rFonts w:ascii="Arial" w:hAnsi="Arial" w:cs="Arial"/>
          <w:sz w:val="24"/>
          <w:szCs w:val="24"/>
        </w:rPr>
        <w:t>List&lt;Teniser&gt;</w:t>
      </w:r>
      <w:r w:rsidR="00321C13" w:rsidRPr="002E0ADF">
        <w:rPr>
          <w:rFonts w:ascii="Arial" w:hAnsi="Arial" w:cs="Arial"/>
          <w:sz w:val="24"/>
          <w:szCs w:val="24"/>
        </w:rPr>
        <w:t>)</w:t>
      </w:r>
    </w:p>
    <w:p w:rsidR="00240717" w:rsidRPr="002E0ADF" w:rsidRDefault="00240717" w:rsidP="00240717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signal DajSveMeceve(List&lt;Mec&gt;)</w:t>
      </w:r>
    </w:p>
    <w:p w:rsidR="00321C13" w:rsidRDefault="00321C13" w:rsidP="00915939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ZapamtiUčešćeNaTurniru(UčešćeNaTurniru)</w:t>
      </w:r>
    </w:p>
    <w:p w:rsidR="00321C13" w:rsidRPr="002E0ADF" w:rsidRDefault="00240717" w:rsidP="00AD66F7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signal DaLiUcestvujeNaTurniruUTojNedelji(ucesceNaTurniru)</w:t>
      </w:r>
    </w:p>
    <w:p w:rsidR="00321C13" w:rsidRPr="002E0ADF" w:rsidRDefault="00321C13" w:rsidP="00240717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DajFazeTurnira(</w:t>
      </w:r>
      <w:r w:rsidR="001C0542">
        <w:rPr>
          <w:rFonts w:ascii="Arial" w:hAnsi="Arial" w:cs="Arial"/>
          <w:sz w:val="24"/>
          <w:szCs w:val="24"/>
        </w:rPr>
        <w:t>List&lt;FazaTurnira&gt;</w:t>
      </w:r>
      <w:r w:rsidRPr="002E0ADF">
        <w:rPr>
          <w:rFonts w:ascii="Arial" w:hAnsi="Arial" w:cs="Arial"/>
          <w:sz w:val="24"/>
          <w:szCs w:val="24"/>
        </w:rPr>
        <w:t>)</w:t>
      </w:r>
    </w:p>
    <w:p w:rsidR="00321C13" w:rsidRPr="002E0ADF" w:rsidRDefault="00321C13" w:rsidP="00915939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ZapamtiMeč(Meč)</w:t>
      </w:r>
    </w:p>
    <w:p w:rsidR="00321C13" w:rsidRPr="002E0ADF" w:rsidRDefault="00321C13" w:rsidP="00915939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E0ADF">
        <w:rPr>
          <w:rFonts w:ascii="Arial" w:hAnsi="Arial" w:cs="Arial"/>
          <w:sz w:val="24"/>
          <w:szCs w:val="24"/>
        </w:rPr>
        <w:t>signal DajRangListu(</w:t>
      </w:r>
      <w:r w:rsidR="001C0542">
        <w:rPr>
          <w:rFonts w:ascii="Arial" w:hAnsi="Arial" w:cs="Arial"/>
          <w:sz w:val="24"/>
          <w:szCs w:val="24"/>
        </w:rPr>
        <w:t>List&lt;Teniser&gt;</w:t>
      </w:r>
      <w:r w:rsidRPr="002E0ADF">
        <w:rPr>
          <w:rFonts w:ascii="Arial" w:hAnsi="Arial" w:cs="Arial"/>
          <w:sz w:val="24"/>
          <w:szCs w:val="24"/>
        </w:rPr>
        <w:t>)</w:t>
      </w:r>
    </w:p>
    <w:p w:rsidR="00321C13" w:rsidRPr="002E0ADF" w:rsidRDefault="00321C13" w:rsidP="00240717">
      <w:pPr>
        <w:widowControl w:val="0"/>
        <w:numPr>
          <w:ilvl w:val="0"/>
          <w:numId w:val="32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2E0ADF">
        <w:rPr>
          <w:rFonts w:ascii="Arial" w:hAnsi="Arial" w:cs="Arial"/>
          <w:sz w:val="24"/>
          <w:szCs w:val="24"/>
        </w:rPr>
        <w:t>signal ObrišiUčešćeNaTurniru(</w:t>
      </w:r>
      <w:r w:rsidR="001C0542" w:rsidRPr="002E0ADF">
        <w:rPr>
          <w:rFonts w:ascii="Arial" w:hAnsi="Arial" w:cs="Arial"/>
          <w:sz w:val="24"/>
          <w:szCs w:val="24"/>
        </w:rPr>
        <w:t>UčešćeNaTurniru</w:t>
      </w:r>
      <w:r w:rsidRPr="002E0ADF">
        <w:rPr>
          <w:rFonts w:ascii="Arial" w:hAnsi="Arial" w:cs="Arial"/>
          <w:sz w:val="24"/>
          <w:szCs w:val="24"/>
        </w:rPr>
        <w:t>)</w:t>
      </w:r>
      <w:r w:rsidR="00240717" w:rsidRPr="002E0ADF">
        <w:rPr>
          <w:rFonts w:ascii="Arial" w:hAnsi="Arial" w:cs="Arial"/>
          <w:sz w:val="24"/>
          <w:szCs w:val="24"/>
          <w:lang w:val="sr-Cyrl-RS"/>
        </w:rPr>
        <w:t xml:space="preserve"> </w:t>
      </w: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AD66F7" w:rsidRPr="00321C13" w:rsidRDefault="00AD66F7" w:rsidP="00AD6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21C13" w:rsidRPr="002E0ADF" w:rsidRDefault="00321C13" w:rsidP="00321C13">
      <w:pPr>
        <w:pStyle w:val="Heading1"/>
        <w:jc w:val="center"/>
        <w:rPr>
          <w:rFonts w:ascii="Arial" w:hAnsi="Arial" w:cs="Arial"/>
          <w:lang w:val="sr-Cyrl-RS"/>
        </w:rPr>
      </w:pPr>
      <w:bookmarkStart w:id="20" w:name="_Toc517683146"/>
      <w:r w:rsidRPr="002E0ADF">
        <w:rPr>
          <w:rFonts w:ascii="Arial" w:hAnsi="Arial" w:cs="Arial"/>
          <w:lang w:val="sr-Cyrl-RS"/>
        </w:rPr>
        <w:lastRenderedPageBreak/>
        <w:t>Уговори о системским операцијама</w:t>
      </w:r>
      <w:bookmarkEnd w:id="20"/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lang w:val="sr-Cyrl-RS"/>
        </w:rPr>
      </w:pP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025E95" w:rsidRDefault="00321C13" w:rsidP="00915939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  <w:lang w:val="sr-Cyrl-RS"/>
        </w:rPr>
        <w:t>Уговор УГ2</w:t>
      </w:r>
      <w:r w:rsidRPr="00025E95">
        <w:rPr>
          <w:rFonts w:ascii="Arial" w:hAnsi="Arial" w:cs="Arial"/>
          <w:sz w:val="24"/>
          <w:szCs w:val="24"/>
        </w:rPr>
        <w:t>: ZapamtiTenisera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Операција: ZapamtiTenisera(Teniser):signal;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Веза са СК: СК1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Предуслови: Вредносна и структурна ограничења над објектом Teniser морају бити задовољена.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 xml:space="preserve">Постуслови: </w:t>
      </w:r>
      <w:r w:rsidR="007B6C29">
        <w:rPr>
          <w:rFonts w:ascii="Arial" w:hAnsi="Arial" w:cs="Arial"/>
          <w:sz w:val="24"/>
          <w:szCs w:val="24"/>
          <w:lang w:val="sr-Cyrl-RS"/>
        </w:rPr>
        <w:t>Креиран и</w:t>
      </w:r>
      <w:r w:rsidR="007B6C29" w:rsidRPr="00025E95">
        <w:rPr>
          <w:rFonts w:ascii="Arial" w:hAnsi="Arial" w:cs="Arial"/>
          <w:sz w:val="24"/>
          <w:szCs w:val="24"/>
        </w:rPr>
        <w:t xml:space="preserve"> </w:t>
      </w:r>
      <w:r w:rsidR="007B6C29">
        <w:rPr>
          <w:rFonts w:ascii="Arial" w:hAnsi="Arial" w:cs="Arial"/>
          <w:sz w:val="24"/>
          <w:szCs w:val="24"/>
          <w:lang w:val="sr-Cyrl-RS"/>
        </w:rPr>
        <w:t>сачу</w:t>
      </w:r>
      <w:r w:rsidR="007B6C29" w:rsidRPr="00025E95">
        <w:rPr>
          <w:rFonts w:ascii="Arial" w:hAnsi="Arial" w:cs="Arial"/>
          <w:sz w:val="24"/>
          <w:szCs w:val="24"/>
          <w:lang w:val="sr-Cyrl-RS"/>
        </w:rPr>
        <w:t>ван</w:t>
      </w:r>
      <w:r w:rsidR="007B6C29" w:rsidRPr="00025E95">
        <w:rPr>
          <w:rFonts w:ascii="Arial" w:hAnsi="Arial" w:cs="Arial"/>
          <w:sz w:val="24"/>
          <w:szCs w:val="24"/>
        </w:rPr>
        <w:t xml:space="preserve"> је</w:t>
      </w:r>
      <w:r w:rsidRPr="00025E95">
        <w:rPr>
          <w:rFonts w:ascii="Arial" w:hAnsi="Arial" w:cs="Arial"/>
          <w:sz w:val="24"/>
          <w:szCs w:val="24"/>
        </w:rPr>
        <w:t xml:space="preserve"> нови тенисер.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025E95" w:rsidRDefault="00321C13" w:rsidP="00915939">
      <w:pPr>
        <w:pStyle w:val="ListParagraph"/>
        <w:widowControl w:val="0"/>
        <w:numPr>
          <w:ilvl w:val="0"/>
          <w:numId w:val="33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  <w:lang w:val="sr-Cyrl-RS"/>
        </w:rPr>
        <w:t xml:space="preserve"> Уговор УГ</w:t>
      </w:r>
      <w:r w:rsidR="00AD66F7">
        <w:rPr>
          <w:rFonts w:ascii="Arial" w:hAnsi="Arial" w:cs="Arial"/>
          <w:sz w:val="24"/>
          <w:szCs w:val="24"/>
        </w:rPr>
        <w:t>2</w:t>
      </w:r>
      <w:r w:rsidRPr="00025E95">
        <w:rPr>
          <w:rFonts w:ascii="Arial" w:hAnsi="Arial" w:cs="Arial"/>
          <w:sz w:val="24"/>
          <w:szCs w:val="24"/>
          <w:lang w:val="sr-Cyrl-RS"/>
        </w:rPr>
        <w:t>:</w:t>
      </w:r>
      <w:r w:rsidRPr="00025E95">
        <w:rPr>
          <w:rFonts w:ascii="Arial" w:hAnsi="Arial" w:cs="Arial"/>
          <w:sz w:val="24"/>
          <w:szCs w:val="24"/>
        </w:rPr>
        <w:t xml:space="preserve"> DajKategorijeTurnira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Операција: DajKategorijeTurnira(</w:t>
      </w:r>
      <w:r w:rsidR="00557535">
        <w:rPr>
          <w:rFonts w:ascii="Arial" w:hAnsi="Arial" w:cs="Arial"/>
          <w:sz w:val="24"/>
          <w:szCs w:val="24"/>
        </w:rPr>
        <w:t>List&lt;KategorijaTurnira&gt;</w:t>
      </w:r>
      <w:r w:rsidRPr="00025E95">
        <w:rPr>
          <w:rFonts w:ascii="Arial" w:hAnsi="Arial" w:cs="Arial"/>
          <w:sz w:val="24"/>
          <w:szCs w:val="24"/>
        </w:rPr>
        <w:t>):signal;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Веза са СК: СК2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</w:rPr>
        <w:t>Предуслови: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</w:rPr>
        <w:t>Постуслови: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025E95" w:rsidRDefault="00321C13" w:rsidP="00915939">
      <w:pPr>
        <w:pStyle w:val="ListParagraph"/>
        <w:widowControl w:val="0"/>
        <w:numPr>
          <w:ilvl w:val="0"/>
          <w:numId w:val="33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  <w:lang w:val="sr-Cyrl-RS"/>
        </w:rPr>
        <w:t>Уговор УГ</w:t>
      </w:r>
      <w:r w:rsidR="00AD66F7">
        <w:rPr>
          <w:rFonts w:ascii="Arial" w:hAnsi="Arial" w:cs="Arial"/>
          <w:sz w:val="24"/>
          <w:szCs w:val="24"/>
        </w:rPr>
        <w:t>3</w:t>
      </w:r>
      <w:r w:rsidRPr="00025E95">
        <w:rPr>
          <w:rFonts w:ascii="Arial" w:hAnsi="Arial" w:cs="Arial"/>
          <w:sz w:val="24"/>
          <w:szCs w:val="24"/>
          <w:lang w:val="sr-Cyrl-RS"/>
        </w:rPr>
        <w:t>:</w:t>
      </w:r>
      <w:r w:rsidRPr="00025E95">
        <w:rPr>
          <w:rFonts w:ascii="Arial" w:hAnsi="Arial" w:cs="Arial"/>
          <w:sz w:val="24"/>
          <w:szCs w:val="24"/>
        </w:rPr>
        <w:t xml:space="preserve"> ZapamtiTurnir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Операција: ZapamtiTurnir(Turnir):signal;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Веза са СК: СК2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Предуслови: Вредносна и структурна ограничења над објектом Turnir морају бити задовољена.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Постуслови:</w:t>
      </w:r>
      <w:r w:rsidR="007B6C29">
        <w:rPr>
          <w:rFonts w:ascii="Arial" w:hAnsi="Arial" w:cs="Arial"/>
          <w:sz w:val="24"/>
          <w:szCs w:val="24"/>
          <w:lang w:val="sr-Cyrl-RS"/>
        </w:rPr>
        <w:t xml:space="preserve"> Креиран и</w:t>
      </w:r>
      <w:r w:rsidRPr="00025E95">
        <w:rPr>
          <w:rFonts w:ascii="Arial" w:hAnsi="Arial" w:cs="Arial"/>
          <w:sz w:val="24"/>
          <w:szCs w:val="24"/>
        </w:rPr>
        <w:t xml:space="preserve"> </w:t>
      </w:r>
      <w:r w:rsidR="007B6C29">
        <w:rPr>
          <w:rFonts w:ascii="Arial" w:hAnsi="Arial" w:cs="Arial"/>
          <w:sz w:val="24"/>
          <w:szCs w:val="24"/>
          <w:lang w:val="sr-Cyrl-RS"/>
        </w:rPr>
        <w:t>сачу</w:t>
      </w:r>
      <w:r w:rsidRPr="00025E95">
        <w:rPr>
          <w:rFonts w:ascii="Arial" w:hAnsi="Arial" w:cs="Arial"/>
          <w:sz w:val="24"/>
          <w:szCs w:val="24"/>
          <w:lang w:val="sr-Cyrl-RS"/>
        </w:rPr>
        <w:t>ван</w:t>
      </w:r>
      <w:r w:rsidRPr="00025E95">
        <w:rPr>
          <w:rFonts w:ascii="Arial" w:hAnsi="Arial" w:cs="Arial"/>
          <w:sz w:val="24"/>
          <w:szCs w:val="24"/>
        </w:rPr>
        <w:t xml:space="preserve"> је нови т</w:t>
      </w:r>
      <w:r w:rsidRPr="00025E95">
        <w:rPr>
          <w:rFonts w:ascii="Arial" w:hAnsi="Arial" w:cs="Arial"/>
          <w:sz w:val="24"/>
          <w:szCs w:val="24"/>
          <w:lang w:val="sr-Cyrl-RS"/>
        </w:rPr>
        <w:t>урни</w:t>
      </w:r>
      <w:r w:rsidRPr="00025E95">
        <w:rPr>
          <w:rFonts w:ascii="Arial" w:hAnsi="Arial" w:cs="Arial"/>
          <w:sz w:val="24"/>
          <w:szCs w:val="24"/>
        </w:rPr>
        <w:t>р.</w:t>
      </w:r>
    </w:p>
    <w:p w:rsidR="00321C13" w:rsidRPr="00025E95" w:rsidRDefault="00321C13" w:rsidP="00321C13">
      <w:pPr>
        <w:widowControl w:val="0"/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025E95" w:rsidRDefault="00321C13" w:rsidP="00915939">
      <w:pPr>
        <w:pStyle w:val="ListParagraph"/>
        <w:widowControl w:val="0"/>
        <w:numPr>
          <w:ilvl w:val="0"/>
          <w:numId w:val="33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  <w:lang w:val="sr-Cyrl-RS"/>
        </w:rPr>
        <w:t>Уговор УГ</w:t>
      </w:r>
      <w:r w:rsidR="00AD66F7">
        <w:rPr>
          <w:rFonts w:ascii="Arial" w:hAnsi="Arial" w:cs="Arial"/>
          <w:sz w:val="24"/>
          <w:szCs w:val="24"/>
        </w:rPr>
        <w:t>4</w:t>
      </w:r>
      <w:r w:rsidRPr="00025E95">
        <w:rPr>
          <w:rFonts w:ascii="Arial" w:hAnsi="Arial" w:cs="Arial"/>
          <w:sz w:val="24"/>
          <w:szCs w:val="24"/>
          <w:lang w:val="sr-Cyrl-RS"/>
        </w:rPr>
        <w:t>:</w:t>
      </w:r>
      <w:r w:rsidRPr="00025E95">
        <w:rPr>
          <w:rFonts w:ascii="Arial" w:hAnsi="Arial" w:cs="Arial"/>
          <w:sz w:val="24"/>
          <w:szCs w:val="24"/>
        </w:rPr>
        <w:t xml:space="preserve"> </w:t>
      </w:r>
      <w:r w:rsidR="00AD66F7">
        <w:rPr>
          <w:rFonts w:ascii="Arial" w:hAnsi="Arial" w:cs="Arial"/>
          <w:sz w:val="24"/>
          <w:szCs w:val="24"/>
        </w:rPr>
        <w:t>DajSveTurnire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 xml:space="preserve">Операција: </w:t>
      </w:r>
      <w:r w:rsidR="00AD66F7">
        <w:rPr>
          <w:rFonts w:ascii="Arial" w:hAnsi="Arial" w:cs="Arial"/>
          <w:sz w:val="24"/>
          <w:szCs w:val="24"/>
        </w:rPr>
        <w:t>DajSveTurnire</w:t>
      </w:r>
      <w:r w:rsidR="00AD66F7" w:rsidRPr="002E0ADF">
        <w:rPr>
          <w:rFonts w:ascii="Arial" w:hAnsi="Arial" w:cs="Arial"/>
          <w:sz w:val="24"/>
          <w:szCs w:val="24"/>
        </w:rPr>
        <w:t xml:space="preserve"> </w:t>
      </w:r>
      <w:r w:rsidR="00557535" w:rsidRPr="002E0ADF">
        <w:rPr>
          <w:rFonts w:ascii="Arial" w:hAnsi="Arial" w:cs="Arial"/>
          <w:sz w:val="24"/>
          <w:szCs w:val="24"/>
        </w:rPr>
        <w:t>(</w:t>
      </w:r>
      <w:r w:rsidR="00557535">
        <w:rPr>
          <w:rFonts w:ascii="Arial" w:hAnsi="Arial" w:cs="Arial"/>
          <w:sz w:val="24"/>
          <w:szCs w:val="24"/>
        </w:rPr>
        <w:t>List&lt;Turnir&gt;</w:t>
      </w:r>
      <w:r w:rsidR="00557535" w:rsidRPr="002E0ADF">
        <w:rPr>
          <w:rFonts w:ascii="Arial" w:hAnsi="Arial" w:cs="Arial"/>
          <w:sz w:val="24"/>
          <w:szCs w:val="24"/>
        </w:rPr>
        <w:t>)</w:t>
      </w:r>
      <w:r w:rsidRPr="00025E95">
        <w:rPr>
          <w:rFonts w:ascii="Arial" w:hAnsi="Arial" w:cs="Arial"/>
          <w:sz w:val="24"/>
          <w:szCs w:val="24"/>
        </w:rPr>
        <w:t>:signal;</w:t>
      </w:r>
    </w:p>
    <w:p w:rsidR="00321C13" w:rsidRPr="00025E95" w:rsidRDefault="00AD66F7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Веза са СК: СК3, СК4, СК5, СК7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Предуслови: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</w:rPr>
        <w:t>Постуслови:</w:t>
      </w:r>
    </w:p>
    <w:p w:rsidR="00321C13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Latn-RS"/>
        </w:rPr>
      </w:pPr>
    </w:p>
    <w:p w:rsidR="00321C13" w:rsidRPr="00AD66F7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21C13" w:rsidRPr="00025E95" w:rsidRDefault="00321C13" w:rsidP="00915939">
      <w:pPr>
        <w:pStyle w:val="ListParagraph"/>
        <w:widowControl w:val="0"/>
        <w:numPr>
          <w:ilvl w:val="0"/>
          <w:numId w:val="33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  <w:lang w:val="sr-Cyrl-RS"/>
        </w:rPr>
        <w:t>Уговор УГ</w:t>
      </w:r>
      <w:r w:rsidR="00AD66F7">
        <w:rPr>
          <w:rFonts w:ascii="Arial" w:hAnsi="Arial" w:cs="Arial"/>
          <w:sz w:val="24"/>
          <w:szCs w:val="24"/>
        </w:rPr>
        <w:t>5</w:t>
      </w:r>
      <w:r w:rsidRPr="00025E95">
        <w:rPr>
          <w:rFonts w:ascii="Arial" w:hAnsi="Arial" w:cs="Arial"/>
          <w:sz w:val="24"/>
          <w:szCs w:val="24"/>
          <w:lang w:val="sr-Cyrl-RS"/>
        </w:rPr>
        <w:t>:</w:t>
      </w:r>
      <w:r w:rsidRPr="00025E95">
        <w:rPr>
          <w:rFonts w:ascii="Arial" w:hAnsi="Arial" w:cs="Arial"/>
          <w:sz w:val="24"/>
          <w:szCs w:val="24"/>
        </w:rPr>
        <w:t xml:space="preserve"> ZapamtiUčešćeNaTurniru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Операција: ZapamtiUčešćeNaTurniru(UčešćeNaTurniru):signal;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Веза са СК: СК4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</w:rPr>
        <w:t xml:space="preserve">Предуслови: Вредносна и структурна ограничења над објектом UčešćeNaTurniru морају битизадовољена. 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</w:rPr>
        <w:t>Постуслови: Сачувано је ново Учешће на турниру.</w:t>
      </w:r>
    </w:p>
    <w:p w:rsidR="00321C13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D66F7" w:rsidRDefault="00AD66F7" w:rsidP="00AD66F7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  <w:lang w:val="sr-Cyrl-RS"/>
        </w:rPr>
        <w:t>Уговор УГ</w:t>
      </w:r>
      <w:r>
        <w:rPr>
          <w:rFonts w:ascii="Arial" w:hAnsi="Arial" w:cs="Arial"/>
          <w:sz w:val="24"/>
          <w:szCs w:val="24"/>
        </w:rPr>
        <w:t>6</w:t>
      </w:r>
      <w:r w:rsidRPr="00025E95">
        <w:rPr>
          <w:rFonts w:ascii="Arial" w:hAnsi="Arial" w:cs="Arial"/>
          <w:sz w:val="24"/>
          <w:szCs w:val="24"/>
          <w:lang w:val="sr-Cyrl-RS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DajSveMeceve(List&lt;Mec&gt;)</w:t>
      </w:r>
    </w:p>
    <w:p w:rsidR="00AD66F7" w:rsidRPr="00AD66F7" w:rsidRDefault="00AD66F7" w:rsidP="00AD66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D66F7">
        <w:rPr>
          <w:rFonts w:ascii="Arial" w:hAnsi="Arial" w:cs="Arial"/>
          <w:sz w:val="24"/>
          <w:szCs w:val="24"/>
        </w:rPr>
        <w:t>Операција:DajTenisereKojiUčestvuju(List&lt;Teniser&gt;):signal;</w:t>
      </w:r>
    </w:p>
    <w:p w:rsidR="00BF4A27" w:rsidRDefault="00AD66F7" w:rsidP="00AD66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D66F7">
        <w:rPr>
          <w:rFonts w:ascii="Arial" w:hAnsi="Arial" w:cs="Arial"/>
          <w:sz w:val="24"/>
          <w:szCs w:val="24"/>
        </w:rPr>
        <w:t xml:space="preserve">Веза са СК: </w:t>
      </w:r>
      <w:r w:rsidR="00BF4A27">
        <w:rPr>
          <w:rFonts w:ascii="Arial" w:hAnsi="Arial" w:cs="Arial"/>
          <w:sz w:val="24"/>
          <w:szCs w:val="24"/>
        </w:rPr>
        <w:t>СК3, СК4, СК5, СК7</w:t>
      </w:r>
    </w:p>
    <w:p w:rsidR="00AD66F7" w:rsidRPr="00AD66F7" w:rsidRDefault="00AD66F7" w:rsidP="00AD66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D66F7">
        <w:rPr>
          <w:rFonts w:ascii="Arial" w:hAnsi="Arial" w:cs="Arial"/>
          <w:sz w:val="24"/>
          <w:szCs w:val="24"/>
        </w:rPr>
        <w:t>Предуслови:</w:t>
      </w:r>
    </w:p>
    <w:p w:rsidR="00AD66F7" w:rsidRPr="00AD66F7" w:rsidRDefault="00AD66F7" w:rsidP="00AD66F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D66F7">
        <w:rPr>
          <w:rFonts w:ascii="Arial" w:hAnsi="Arial" w:cs="Arial"/>
          <w:sz w:val="24"/>
          <w:szCs w:val="24"/>
        </w:rPr>
        <w:t>Постуслови:</w:t>
      </w:r>
    </w:p>
    <w:p w:rsidR="00AD66F7" w:rsidRDefault="00AD66F7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F4A27" w:rsidRDefault="00BF4A27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F4A27" w:rsidRPr="00AD66F7" w:rsidRDefault="00BF4A27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21C13" w:rsidRPr="00025E95" w:rsidRDefault="00321C13" w:rsidP="00915939">
      <w:pPr>
        <w:pStyle w:val="ListParagraph"/>
        <w:widowControl w:val="0"/>
        <w:numPr>
          <w:ilvl w:val="0"/>
          <w:numId w:val="33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  <w:lang w:val="sr-Cyrl-RS"/>
        </w:rPr>
        <w:lastRenderedPageBreak/>
        <w:t>Уговор УГ</w:t>
      </w:r>
      <w:r w:rsidR="00AD66F7">
        <w:rPr>
          <w:rFonts w:ascii="Arial" w:hAnsi="Arial" w:cs="Arial"/>
          <w:sz w:val="24"/>
          <w:szCs w:val="24"/>
        </w:rPr>
        <w:t>6</w:t>
      </w:r>
      <w:r w:rsidRPr="00025E95">
        <w:rPr>
          <w:rFonts w:ascii="Arial" w:hAnsi="Arial" w:cs="Arial"/>
          <w:sz w:val="24"/>
          <w:szCs w:val="24"/>
          <w:lang w:val="sr-Cyrl-RS"/>
        </w:rPr>
        <w:t>:</w:t>
      </w:r>
      <w:r w:rsidRPr="00025E95">
        <w:rPr>
          <w:rFonts w:ascii="Arial" w:hAnsi="Arial" w:cs="Arial"/>
          <w:sz w:val="24"/>
          <w:szCs w:val="24"/>
        </w:rPr>
        <w:t xml:space="preserve"> DajTenisereKojiUčestvuju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Операција:DajTenisereKojiUčestvuju</w:t>
      </w:r>
      <w:r w:rsidR="00BC4F8C" w:rsidRPr="00025E95">
        <w:rPr>
          <w:rFonts w:ascii="Arial" w:hAnsi="Arial" w:cs="Arial"/>
          <w:sz w:val="24"/>
          <w:szCs w:val="24"/>
        </w:rPr>
        <w:t>(</w:t>
      </w:r>
      <w:r w:rsidR="00BC4F8C">
        <w:rPr>
          <w:rFonts w:ascii="Arial" w:hAnsi="Arial" w:cs="Arial"/>
          <w:sz w:val="24"/>
          <w:szCs w:val="24"/>
        </w:rPr>
        <w:t>List&lt;Teniser&gt;</w:t>
      </w:r>
      <w:r w:rsidR="00BC4F8C" w:rsidRPr="00025E95">
        <w:rPr>
          <w:rFonts w:ascii="Arial" w:hAnsi="Arial" w:cs="Arial"/>
          <w:sz w:val="24"/>
          <w:szCs w:val="24"/>
        </w:rPr>
        <w:t>)</w:t>
      </w:r>
      <w:r w:rsidRPr="00025E95">
        <w:rPr>
          <w:rFonts w:ascii="Arial" w:hAnsi="Arial" w:cs="Arial"/>
          <w:sz w:val="24"/>
          <w:szCs w:val="24"/>
        </w:rPr>
        <w:t>:signal;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 xml:space="preserve">Веза са СК: </w:t>
      </w:r>
      <w:r w:rsidR="00BF4A27">
        <w:rPr>
          <w:rFonts w:ascii="Arial" w:hAnsi="Arial" w:cs="Arial"/>
          <w:sz w:val="24"/>
          <w:szCs w:val="24"/>
        </w:rPr>
        <w:t>СК3, СК4, СК5, СК7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Предуслови: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</w:rPr>
        <w:t>Постуслови:</w:t>
      </w:r>
    </w:p>
    <w:p w:rsidR="00321C13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D66F7" w:rsidRDefault="00BF4A27" w:rsidP="00BF4A27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BF4A27">
        <w:rPr>
          <w:rFonts w:ascii="Arial" w:hAnsi="Arial" w:cs="Arial"/>
          <w:sz w:val="24"/>
          <w:szCs w:val="24"/>
          <w:lang w:val="sr-Cyrl-RS"/>
        </w:rPr>
        <w:t>Уговор УГ</w:t>
      </w:r>
      <w:r w:rsidRPr="00BF4A27">
        <w:rPr>
          <w:rFonts w:ascii="Arial" w:hAnsi="Arial" w:cs="Arial"/>
          <w:sz w:val="24"/>
          <w:szCs w:val="24"/>
        </w:rPr>
        <w:t xml:space="preserve">8: </w:t>
      </w:r>
      <w:r w:rsidRPr="00BF4A27">
        <w:rPr>
          <w:rFonts w:ascii="Arial" w:hAnsi="Arial" w:cs="Arial"/>
          <w:sz w:val="24"/>
          <w:szCs w:val="24"/>
        </w:rPr>
        <w:t>DaLiUcestvujeNaTurniruUTojNedelji(ucesceNaTurniru)</w:t>
      </w:r>
    </w:p>
    <w:p w:rsidR="00BF4A27" w:rsidRPr="00BF4A27" w:rsidRDefault="00BF4A27" w:rsidP="00BF4A2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BF4A27">
        <w:rPr>
          <w:rFonts w:ascii="Arial" w:hAnsi="Arial" w:cs="Arial"/>
          <w:sz w:val="24"/>
          <w:szCs w:val="24"/>
        </w:rPr>
        <w:t>Операција: DaLiUcestvujeNaTurniruUTojNedelji(ucesceNaTurniru)</w:t>
      </w:r>
      <w:r>
        <w:rPr>
          <w:rFonts w:ascii="Arial" w:hAnsi="Arial" w:cs="Arial"/>
          <w:sz w:val="24"/>
          <w:szCs w:val="24"/>
        </w:rPr>
        <w:t xml:space="preserve">: </w:t>
      </w:r>
      <w:r w:rsidRPr="00BF4A27">
        <w:rPr>
          <w:rFonts w:ascii="Arial" w:hAnsi="Arial" w:cs="Arial"/>
          <w:sz w:val="24"/>
          <w:szCs w:val="24"/>
        </w:rPr>
        <w:t>signal;</w:t>
      </w:r>
    </w:p>
    <w:p w:rsidR="00BF4A27" w:rsidRPr="00BF4A27" w:rsidRDefault="00BF4A27" w:rsidP="00BF4A2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BF4A27">
        <w:rPr>
          <w:rFonts w:ascii="Arial" w:hAnsi="Arial" w:cs="Arial"/>
          <w:sz w:val="24"/>
          <w:szCs w:val="24"/>
        </w:rPr>
        <w:t>Веза са СК: СК</w:t>
      </w:r>
      <w:r w:rsidR="00860B7A">
        <w:rPr>
          <w:rFonts w:ascii="Arial" w:hAnsi="Arial" w:cs="Arial"/>
          <w:sz w:val="24"/>
          <w:szCs w:val="24"/>
        </w:rPr>
        <w:t>4</w:t>
      </w:r>
      <w:bookmarkStart w:id="21" w:name="_GoBack"/>
      <w:bookmarkEnd w:id="21"/>
    </w:p>
    <w:p w:rsidR="00BF4A27" w:rsidRPr="00BF4A27" w:rsidRDefault="00BF4A27" w:rsidP="00BF4A2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BF4A27">
        <w:rPr>
          <w:rFonts w:ascii="Arial" w:hAnsi="Arial" w:cs="Arial"/>
          <w:sz w:val="24"/>
          <w:szCs w:val="24"/>
        </w:rPr>
        <w:t>Предуслови:</w:t>
      </w:r>
    </w:p>
    <w:p w:rsidR="00BF4A27" w:rsidRPr="00BF4A27" w:rsidRDefault="00BF4A27" w:rsidP="00BF4A2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BF4A27">
        <w:rPr>
          <w:rFonts w:ascii="Arial" w:hAnsi="Arial" w:cs="Arial"/>
          <w:sz w:val="24"/>
          <w:szCs w:val="24"/>
        </w:rPr>
        <w:t>Постуслови:</w:t>
      </w:r>
    </w:p>
    <w:p w:rsidR="00AD66F7" w:rsidRPr="00025E95" w:rsidRDefault="00AD66F7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21C13" w:rsidRPr="00025E95" w:rsidRDefault="00321C13" w:rsidP="00915939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  <w:lang w:val="sr-Cyrl-RS"/>
        </w:rPr>
        <w:t>Уговор УГ</w:t>
      </w:r>
      <w:r w:rsidR="00AD66F7">
        <w:rPr>
          <w:rFonts w:ascii="Arial" w:hAnsi="Arial" w:cs="Arial"/>
          <w:sz w:val="24"/>
          <w:szCs w:val="24"/>
        </w:rPr>
        <w:t>7</w:t>
      </w:r>
      <w:r w:rsidRPr="00025E95">
        <w:rPr>
          <w:rFonts w:ascii="Arial" w:hAnsi="Arial" w:cs="Arial"/>
          <w:sz w:val="24"/>
          <w:szCs w:val="24"/>
          <w:lang w:val="sr-Cyrl-RS"/>
        </w:rPr>
        <w:t>:</w:t>
      </w:r>
      <w:r w:rsidRPr="00025E95">
        <w:rPr>
          <w:rFonts w:ascii="Arial" w:hAnsi="Arial" w:cs="Arial"/>
          <w:sz w:val="24"/>
          <w:szCs w:val="24"/>
        </w:rPr>
        <w:t xml:space="preserve"> DajFazeTurnira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Операција: DajFazeTurnira (</w:t>
      </w:r>
      <w:r w:rsidR="00BC4F8C">
        <w:rPr>
          <w:rFonts w:ascii="Arial" w:hAnsi="Arial" w:cs="Arial"/>
          <w:sz w:val="24"/>
          <w:szCs w:val="24"/>
        </w:rPr>
        <w:t>List&lt;FazaTurnira&gt;</w:t>
      </w:r>
      <w:r w:rsidRPr="00025E95">
        <w:rPr>
          <w:rFonts w:ascii="Arial" w:hAnsi="Arial" w:cs="Arial"/>
          <w:sz w:val="24"/>
          <w:szCs w:val="24"/>
        </w:rPr>
        <w:t>):signal;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Веза са СК: СК5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Предуслови: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 xml:space="preserve">Постуслови: </w:t>
      </w:r>
    </w:p>
    <w:p w:rsidR="00321C13" w:rsidRPr="00AD66F7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21C13" w:rsidRPr="00025E95" w:rsidRDefault="00BF4A27" w:rsidP="00915939">
      <w:pPr>
        <w:pStyle w:val="ListParagraph"/>
        <w:widowControl w:val="0"/>
        <w:numPr>
          <w:ilvl w:val="0"/>
          <w:numId w:val="33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321C13" w:rsidRPr="00025E95">
        <w:rPr>
          <w:rFonts w:ascii="Arial" w:hAnsi="Arial" w:cs="Arial"/>
          <w:sz w:val="24"/>
          <w:szCs w:val="24"/>
          <w:lang w:val="sr-Cyrl-RS"/>
        </w:rPr>
        <w:t>Уговор УГ</w:t>
      </w:r>
      <w:r w:rsidR="00AD66F7">
        <w:rPr>
          <w:rFonts w:ascii="Arial" w:hAnsi="Arial" w:cs="Arial"/>
          <w:sz w:val="24"/>
          <w:szCs w:val="24"/>
        </w:rPr>
        <w:t>8</w:t>
      </w:r>
      <w:r w:rsidR="00321C13" w:rsidRPr="00025E95">
        <w:rPr>
          <w:rFonts w:ascii="Arial" w:hAnsi="Arial" w:cs="Arial"/>
          <w:sz w:val="24"/>
          <w:szCs w:val="24"/>
          <w:lang w:val="sr-Cyrl-RS"/>
        </w:rPr>
        <w:t>:</w:t>
      </w:r>
      <w:r w:rsidR="00321C13" w:rsidRPr="00025E95">
        <w:rPr>
          <w:rFonts w:ascii="Arial" w:hAnsi="Arial" w:cs="Arial"/>
          <w:sz w:val="24"/>
          <w:szCs w:val="24"/>
        </w:rPr>
        <w:t xml:space="preserve"> ZapamtiMeč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Операција: ZapamtiMeč(Meč):signal;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Веза са СК: СК</w:t>
      </w:r>
      <w:r w:rsidRPr="00025E95">
        <w:rPr>
          <w:rFonts w:ascii="Arial" w:hAnsi="Arial" w:cs="Arial"/>
          <w:sz w:val="24"/>
          <w:szCs w:val="24"/>
          <w:lang w:val="sr-Cyrl-RS"/>
        </w:rPr>
        <w:t>5</w:t>
      </w:r>
      <w:r w:rsidRPr="00025E95">
        <w:rPr>
          <w:rFonts w:ascii="Arial" w:hAnsi="Arial" w:cs="Arial"/>
          <w:sz w:val="24"/>
          <w:szCs w:val="24"/>
        </w:rPr>
        <w:t>, СК9</w:t>
      </w:r>
    </w:p>
    <w:p w:rsidR="00D463FC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Предуслови:</w:t>
      </w:r>
    </w:p>
    <w:p w:rsidR="00321C13" w:rsidRDefault="00321C13" w:rsidP="00D463F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463FC">
        <w:rPr>
          <w:rFonts w:ascii="Arial" w:hAnsi="Arial" w:cs="Arial"/>
          <w:sz w:val="24"/>
          <w:szCs w:val="24"/>
        </w:rPr>
        <w:t>Вредносна и структурна ограничења над објектом Meč морају бити задовољена.</w:t>
      </w:r>
    </w:p>
    <w:p w:rsidR="00D463FC" w:rsidRPr="00D463FC" w:rsidRDefault="00D463FC" w:rsidP="00D463F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  <w:lang w:val="sr-Cyrl-RS"/>
        </w:rPr>
        <w:t>Нису одиграни сви мечеви у одабраној фази турнира.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 w:rsidRPr="00025E95">
        <w:rPr>
          <w:rFonts w:ascii="Arial" w:hAnsi="Arial" w:cs="Arial"/>
          <w:sz w:val="24"/>
          <w:szCs w:val="24"/>
        </w:rPr>
        <w:t xml:space="preserve">Постуслови: Сачуван је нов Меч.Учесницима меча је ажуриран број поена. </w:t>
      </w:r>
    </w:p>
    <w:p w:rsidR="00321C13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9E73BC" w:rsidRPr="00AD66F7" w:rsidRDefault="009E73BC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21C13" w:rsidRPr="00025E95" w:rsidRDefault="00BF4A27" w:rsidP="00915939">
      <w:pPr>
        <w:pStyle w:val="ListParagraph"/>
        <w:widowControl w:val="0"/>
        <w:numPr>
          <w:ilvl w:val="0"/>
          <w:numId w:val="33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AD66F7">
        <w:rPr>
          <w:rFonts w:ascii="Arial" w:hAnsi="Arial" w:cs="Arial"/>
          <w:sz w:val="24"/>
          <w:szCs w:val="24"/>
          <w:lang w:val="sr-Cyrl-RS"/>
        </w:rPr>
        <w:t>Уговор УГ</w:t>
      </w:r>
      <w:r w:rsidR="00AD66F7">
        <w:rPr>
          <w:rFonts w:ascii="Arial" w:hAnsi="Arial" w:cs="Arial"/>
          <w:sz w:val="24"/>
          <w:szCs w:val="24"/>
        </w:rPr>
        <w:t>9</w:t>
      </w:r>
      <w:r w:rsidR="00321C13" w:rsidRPr="00025E95">
        <w:rPr>
          <w:rFonts w:ascii="Arial" w:hAnsi="Arial" w:cs="Arial"/>
          <w:sz w:val="24"/>
          <w:szCs w:val="24"/>
          <w:lang w:val="sr-Cyrl-RS"/>
        </w:rPr>
        <w:t>:</w:t>
      </w:r>
      <w:r w:rsidR="00321C13" w:rsidRPr="00025E95">
        <w:rPr>
          <w:rFonts w:ascii="Arial" w:hAnsi="Arial" w:cs="Arial"/>
          <w:sz w:val="24"/>
          <w:szCs w:val="24"/>
        </w:rPr>
        <w:t xml:space="preserve"> DajRangListu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Операција: DajRangListu</w:t>
      </w:r>
      <w:r w:rsidR="00BC4F8C" w:rsidRPr="00025E95">
        <w:rPr>
          <w:rFonts w:ascii="Arial" w:hAnsi="Arial" w:cs="Arial"/>
          <w:sz w:val="24"/>
          <w:szCs w:val="24"/>
        </w:rPr>
        <w:t>(</w:t>
      </w:r>
      <w:r w:rsidR="00BC4F8C">
        <w:rPr>
          <w:rFonts w:ascii="Arial" w:hAnsi="Arial" w:cs="Arial"/>
          <w:sz w:val="24"/>
          <w:szCs w:val="24"/>
        </w:rPr>
        <w:t>List&lt;Teniser&gt;</w:t>
      </w:r>
      <w:r w:rsidR="00BC4F8C" w:rsidRPr="00025E95">
        <w:rPr>
          <w:rFonts w:ascii="Arial" w:hAnsi="Arial" w:cs="Arial"/>
          <w:sz w:val="24"/>
          <w:szCs w:val="24"/>
        </w:rPr>
        <w:t>)</w:t>
      </w:r>
      <w:r w:rsidRPr="00025E95">
        <w:rPr>
          <w:rFonts w:ascii="Arial" w:hAnsi="Arial" w:cs="Arial"/>
          <w:sz w:val="24"/>
          <w:szCs w:val="24"/>
        </w:rPr>
        <w:t>:signal;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Веза са СК: СК6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Предуслови:</w:t>
      </w:r>
    </w:p>
    <w:p w:rsidR="00321C13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Постуслови:</w:t>
      </w:r>
    </w:p>
    <w:p w:rsidR="00025E95" w:rsidRPr="00025E95" w:rsidRDefault="00025E95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21C13" w:rsidRPr="00025E95" w:rsidRDefault="00BF4A27" w:rsidP="00915939">
      <w:pPr>
        <w:pStyle w:val="ListParagraph"/>
        <w:widowControl w:val="0"/>
        <w:numPr>
          <w:ilvl w:val="0"/>
          <w:numId w:val="33"/>
        </w:num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321C13" w:rsidRPr="00025E95">
        <w:rPr>
          <w:rFonts w:ascii="Arial" w:hAnsi="Arial" w:cs="Arial"/>
          <w:sz w:val="24"/>
          <w:szCs w:val="24"/>
          <w:lang w:val="sr-Cyrl-RS"/>
        </w:rPr>
        <w:t>Уговор УГ</w:t>
      </w:r>
      <w:r w:rsidR="00AD66F7">
        <w:rPr>
          <w:rFonts w:ascii="Arial" w:hAnsi="Arial" w:cs="Arial"/>
          <w:sz w:val="24"/>
          <w:szCs w:val="24"/>
        </w:rPr>
        <w:t>10</w:t>
      </w:r>
      <w:r w:rsidR="00321C13" w:rsidRPr="00025E95">
        <w:rPr>
          <w:rFonts w:ascii="Arial" w:hAnsi="Arial" w:cs="Arial"/>
          <w:sz w:val="24"/>
          <w:szCs w:val="24"/>
          <w:lang w:val="sr-Cyrl-RS"/>
        </w:rPr>
        <w:t>:</w:t>
      </w:r>
      <w:r w:rsidR="00321C13" w:rsidRPr="00025E95">
        <w:rPr>
          <w:rFonts w:ascii="Arial" w:hAnsi="Arial" w:cs="Arial"/>
          <w:sz w:val="24"/>
          <w:szCs w:val="24"/>
        </w:rPr>
        <w:t xml:space="preserve"> ObrišiUčešćeNaTurniru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Операција: ObrišiUčešćeNaTurniru(UčešćeNaTurniru):signal;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Веза са СК: СК7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Предуслови: Структурна ограничења над објектом UčešćeNaTurniru морају бити задовољена.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25E95">
        <w:rPr>
          <w:rFonts w:ascii="Arial" w:hAnsi="Arial" w:cs="Arial"/>
          <w:sz w:val="24"/>
          <w:szCs w:val="24"/>
        </w:rPr>
        <w:t>Постуслови: Обрисано је учешће на турниру.</w:t>
      </w:r>
    </w:p>
    <w:p w:rsidR="00321C13" w:rsidRPr="00025E95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321C13" w:rsidRPr="002E0ADF" w:rsidRDefault="00321C13" w:rsidP="00321C1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sr-Cyrl-RS"/>
        </w:rPr>
      </w:pPr>
    </w:p>
    <w:p w:rsidR="00DD7AD2" w:rsidRDefault="00BF4A27" w:rsidP="00BF4A2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D7AD2" w:rsidRPr="00DD7AD2" w:rsidRDefault="00DD7AD2" w:rsidP="00DD7AD2">
      <w:pPr>
        <w:pStyle w:val="Heading1"/>
        <w:jc w:val="center"/>
        <w:rPr>
          <w:rFonts w:ascii="Arial" w:hAnsi="Arial" w:cs="Arial"/>
          <w:lang w:val="sr-Cyrl-RS"/>
        </w:rPr>
      </w:pPr>
      <w:bookmarkStart w:id="22" w:name="_Toc517683147"/>
      <w:r w:rsidRPr="00DD7AD2">
        <w:rPr>
          <w:rFonts w:ascii="Arial" w:hAnsi="Arial" w:cs="Arial"/>
          <w:lang w:val="sr-Cyrl-RS"/>
        </w:rPr>
        <w:lastRenderedPageBreak/>
        <w:t>Концептуални модел</w:t>
      </w:r>
      <w:bookmarkEnd w:id="22"/>
    </w:p>
    <w:p w:rsidR="00DD7AD2" w:rsidRDefault="00DD7AD2" w:rsidP="00DD7AD2">
      <w:pPr>
        <w:rPr>
          <w:rFonts w:ascii="Times New Roman" w:hAnsi="Times New Roman" w:cs="Times New Roman"/>
        </w:rPr>
      </w:pPr>
    </w:p>
    <w:p w:rsidR="00DD7AD2" w:rsidRDefault="00DD7AD2" w:rsidP="00DD7AD2">
      <w:pPr>
        <w:rPr>
          <w:rFonts w:ascii="Times New Roman" w:hAnsi="Times New Roman" w:cs="Times New Roman"/>
        </w:rPr>
      </w:pPr>
    </w:p>
    <w:p w:rsidR="00DD7AD2" w:rsidRPr="00DD7AD2" w:rsidRDefault="00DD7AD2" w:rsidP="00DD7AD2">
      <w:pPr>
        <w:rPr>
          <w:rFonts w:ascii="Arial" w:hAnsi="Arial" w:cs="Arial"/>
          <w:sz w:val="20"/>
          <w:lang w:val="sr-Cyrl-RS"/>
        </w:rPr>
      </w:pPr>
      <w:r w:rsidRPr="00DD7AD2">
        <w:rPr>
          <w:rFonts w:ascii="Arial" w:hAnsi="Arial" w:cs="Arial"/>
          <w:sz w:val="20"/>
          <w:lang w:val="sr-Cyrl-RS"/>
        </w:rPr>
        <w:t>Анализом функционисања АТП тура направљен је следећи УМЛ дијаграм класа.</w:t>
      </w:r>
    </w:p>
    <w:p w:rsidR="00DD7AD2" w:rsidRPr="00DB2E51" w:rsidRDefault="00DD7AD2" w:rsidP="00DD7AD2">
      <w:pPr>
        <w:rPr>
          <w:rFonts w:ascii="Times New Roman" w:hAnsi="Times New Roman" w:cs="Times New Roman"/>
        </w:rPr>
      </w:pPr>
    </w:p>
    <w:p w:rsidR="00DD7AD2" w:rsidRPr="00DD7AD2" w:rsidRDefault="00DD7AD2" w:rsidP="00DD7A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sr-Latn-RS" w:eastAsia="sr-Latn-RS"/>
        </w:rPr>
        <w:drawing>
          <wp:inline distT="0" distB="0" distL="0" distR="0" wp14:anchorId="67B2E80F" wp14:editId="557D65A2">
            <wp:extent cx="5727700" cy="3623310"/>
            <wp:effectExtent l="0" t="0" r="6350" b="0"/>
            <wp:docPr id="15" name="Picture 15" descr="C:\Users\Luka\Desktop\PS\analiza\konceptualni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ka\Desktop\PS\analiza\konceptualniMode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D2" w:rsidRPr="00DD7AD2" w:rsidRDefault="00DD7AD2" w:rsidP="00DD7AD2">
      <w:pPr>
        <w:pStyle w:val="Heading1"/>
        <w:jc w:val="center"/>
        <w:rPr>
          <w:rFonts w:ascii="Arial" w:hAnsi="Arial" w:cs="Arial"/>
          <w:lang w:val="sr-Cyrl-RS"/>
        </w:rPr>
      </w:pPr>
      <w:bookmarkStart w:id="23" w:name="_Toc517683148"/>
      <w:r w:rsidRPr="00DD7AD2">
        <w:rPr>
          <w:rFonts w:ascii="Arial" w:hAnsi="Arial" w:cs="Arial"/>
          <w:lang w:val="sr-Cyrl-RS"/>
        </w:rPr>
        <w:t>Релациони модел</w:t>
      </w:r>
      <w:bookmarkEnd w:id="23"/>
    </w:p>
    <w:p w:rsidR="00DD7AD2" w:rsidRPr="00DB2E51" w:rsidRDefault="00DD7AD2" w:rsidP="00DD7AD2">
      <w:pPr>
        <w:rPr>
          <w:rFonts w:ascii="Times New Roman" w:hAnsi="Times New Roman" w:cs="Times New Roman"/>
        </w:rPr>
      </w:pPr>
    </w:p>
    <w:p w:rsidR="00DD7AD2" w:rsidRPr="00DD7AD2" w:rsidRDefault="00DD7AD2" w:rsidP="00DD7AD2">
      <w:pPr>
        <w:spacing w:line="0" w:lineRule="atLeast"/>
        <w:rPr>
          <w:rFonts w:ascii="Arial" w:eastAsia="Times New Roman" w:hAnsi="Arial" w:cs="Arial"/>
          <w:sz w:val="20"/>
          <w:lang w:val="sr-Cyrl-RS"/>
        </w:rPr>
      </w:pPr>
      <w:r w:rsidRPr="00DD7AD2">
        <w:rPr>
          <w:rFonts w:ascii="Arial" w:eastAsia="Times New Roman" w:hAnsi="Arial" w:cs="Arial"/>
          <w:sz w:val="20"/>
        </w:rPr>
        <w:t xml:space="preserve">На основу датог концептуалног модела </w:t>
      </w:r>
      <w:r w:rsidRPr="00DD7AD2">
        <w:rPr>
          <w:rFonts w:ascii="Arial" w:eastAsia="Times New Roman" w:hAnsi="Arial" w:cs="Arial"/>
          <w:sz w:val="20"/>
          <w:lang w:val="sr-Cyrl-RS"/>
        </w:rPr>
        <w:t>направљен је следећи релациони модел</w:t>
      </w:r>
      <w:r w:rsidRPr="00DD7AD2">
        <w:rPr>
          <w:rFonts w:ascii="Arial" w:eastAsia="Times New Roman" w:hAnsi="Arial" w:cs="Arial"/>
          <w:sz w:val="20"/>
        </w:rPr>
        <w:t>:</w:t>
      </w:r>
    </w:p>
    <w:p w:rsidR="00DD7AD2" w:rsidRPr="00DD7AD2" w:rsidRDefault="00DD7AD2" w:rsidP="00DD7AD2">
      <w:pPr>
        <w:spacing w:line="0" w:lineRule="atLeast"/>
        <w:rPr>
          <w:rFonts w:ascii="Arial" w:eastAsia="Times New Roman" w:hAnsi="Arial" w:cs="Arial"/>
          <w:sz w:val="20"/>
        </w:rPr>
      </w:pPr>
      <w:r w:rsidRPr="00DD7AD2">
        <w:rPr>
          <w:rFonts w:ascii="Arial" w:eastAsia="Times New Roman" w:hAnsi="Arial" w:cs="Arial"/>
          <w:sz w:val="20"/>
        </w:rPr>
        <w:t>Teniser (</w:t>
      </w:r>
      <w:r w:rsidRPr="00DD7AD2">
        <w:rPr>
          <w:rFonts w:ascii="Arial" w:eastAsia="Times New Roman" w:hAnsi="Arial" w:cs="Arial"/>
          <w:sz w:val="20"/>
          <w:u w:val="single"/>
        </w:rPr>
        <w:t>TeniserID</w:t>
      </w:r>
      <w:r w:rsidRPr="00DD7AD2">
        <w:rPr>
          <w:rFonts w:ascii="Arial" w:eastAsia="Times New Roman" w:hAnsi="Arial" w:cs="Arial"/>
          <w:sz w:val="20"/>
        </w:rPr>
        <w:t>, ImePrezime, DatumRođenja, BrojPoena)</w:t>
      </w:r>
    </w:p>
    <w:p w:rsidR="00DD7AD2" w:rsidRPr="00DD7AD2" w:rsidRDefault="00DD7AD2" w:rsidP="00DD7AD2">
      <w:pPr>
        <w:spacing w:line="0" w:lineRule="atLeast"/>
        <w:rPr>
          <w:rFonts w:ascii="Arial" w:eastAsia="Times New Roman" w:hAnsi="Arial" w:cs="Arial"/>
          <w:sz w:val="20"/>
        </w:rPr>
      </w:pPr>
      <w:r w:rsidRPr="00DD7AD2">
        <w:rPr>
          <w:rFonts w:ascii="Arial" w:eastAsia="Times New Roman" w:hAnsi="Arial" w:cs="Arial"/>
          <w:sz w:val="20"/>
        </w:rPr>
        <w:t>KategorijaTurnira (</w:t>
      </w:r>
      <w:r w:rsidRPr="00DD7AD2">
        <w:rPr>
          <w:rFonts w:ascii="Arial" w:eastAsia="Times New Roman" w:hAnsi="Arial" w:cs="Arial"/>
          <w:sz w:val="20"/>
          <w:u w:val="single"/>
        </w:rPr>
        <w:t>KategorijaTurniraID</w:t>
      </w:r>
      <w:r w:rsidRPr="00DD7AD2">
        <w:rPr>
          <w:rFonts w:ascii="Arial" w:eastAsia="Times New Roman" w:hAnsi="Arial" w:cs="Arial"/>
          <w:sz w:val="20"/>
        </w:rPr>
        <w:t>, NazivKategorijeTurnira, MaksimalanBrojTenisera, MaksimalanBrojPoena)</w:t>
      </w:r>
    </w:p>
    <w:p w:rsidR="00DD7AD2" w:rsidRPr="00DD7AD2" w:rsidRDefault="00DD7AD2" w:rsidP="00DD7AD2">
      <w:pPr>
        <w:spacing w:line="0" w:lineRule="atLeast"/>
        <w:rPr>
          <w:rFonts w:ascii="Arial" w:eastAsia="Times New Roman" w:hAnsi="Arial" w:cs="Arial"/>
          <w:sz w:val="20"/>
        </w:rPr>
      </w:pPr>
      <w:r w:rsidRPr="00DD7AD2">
        <w:rPr>
          <w:rFonts w:ascii="Arial" w:eastAsia="Times New Roman" w:hAnsi="Arial" w:cs="Arial"/>
          <w:sz w:val="20"/>
        </w:rPr>
        <w:t>Turnir (</w:t>
      </w:r>
      <w:r w:rsidRPr="00DD7AD2">
        <w:rPr>
          <w:rFonts w:ascii="Arial" w:eastAsia="Times New Roman" w:hAnsi="Arial" w:cs="Arial"/>
          <w:sz w:val="20"/>
          <w:u w:val="single"/>
        </w:rPr>
        <w:t>TurnirID</w:t>
      </w:r>
      <w:r w:rsidRPr="00DD7AD2">
        <w:rPr>
          <w:rFonts w:ascii="Arial" w:eastAsia="Times New Roman" w:hAnsi="Arial" w:cs="Arial"/>
          <w:sz w:val="20"/>
        </w:rPr>
        <w:t xml:space="preserve">, NazivTurnira, Podloga, Grad, </w:t>
      </w:r>
      <w:r w:rsidRPr="00DD7AD2">
        <w:rPr>
          <w:rFonts w:ascii="Arial" w:eastAsia="Times New Roman" w:hAnsi="Arial" w:cs="Arial"/>
          <w:i/>
          <w:sz w:val="20"/>
        </w:rPr>
        <w:t>KategorijaTurniraID</w:t>
      </w:r>
      <w:r w:rsidRPr="00DD7AD2">
        <w:rPr>
          <w:rFonts w:ascii="Arial" w:eastAsia="Times New Roman" w:hAnsi="Arial" w:cs="Arial"/>
          <w:sz w:val="20"/>
        </w:rPr>
        <w:t>)</w:t>
      </w:r>
    </w:p>
    <w:p w:rsidR="00DD7AD2" w:rsidRPr="00DD7AD2" w:rsidRDefault="00DD7AD2" w:rsidP="00DD7AD2">
      <w:pPr>
        <w:spacing w:line="0" w:lineRule="atLeast"/>
        <w:rPr>
          <w:rFonts w:ascii="Arial" w:eastAsia="Times New Roman" w:hAnsi="Arial" w:cs="Arial"/>
          <w:sz w:val="20"/>
        </w:rPr>
      </w:pPr>
      <w:r w:rsidRPr="00DD7AD2">
        <w:rPr>
          <w:rFonts w:ascii="Arial" w:eastAsia="Times New Roman" w:hAnsi="Arial" w:cs="Arial"/>
          <w:sz w:val="20"/>
        </w:rPr>
        <w:t>UčešćeNaTurniru (</w:t>
      </w:r>
      <w:r w:rsidRPr="00DD7AD2">
        <w:rPr>
          <w:rFonts w:ascii="Arial" w:eastAsia="Times New Roman" w:hAnsi="Arial" w:cs="Arial"/>
          <w:sz w:val="20"/>
          <w:u w:val="single"/>
        </w:rPr>
        <w:t>TeniserID, TurnirID</w:t>
      </w:r>
      <w:r w:rsidRPr="00DD7AD2">
        <w:rPr>
          <w:rFonts w:ascii="Arial" w:eastAsia="Times New Roman" w:hAnsi="Arial" w:cs="Arial"/>
          <w:sz w:val="20"/>
        </w:rPr>
        <w:t>)</w:t>
      </w:r>
    </w:p>
    <w:p w:rsidR="00DD7AD2" w:rsidRPr="00DD7AD2" w:rsidRDefault="00DD7AD2" w:rsidP="00DD7AD2">
      <w:pPr>
        <w:spacing w:line="0" w:lineRule="atLeast"/>
        <w:rPr>
          <w:rFonts w:ascii="Arial" w:eastAsia="Times New Roman" w:hAnsi="Arial" w:cs="Arial"/>
          <w:sz w:val="20"/>
        </w:rPr>
      </w:pPr>
      <w:r w:rsidRPr="00DD7AD2">
        <w:rPr>
          <w:rFonts w:ascii="Arial" w:eastAsia="Times New Roman" w:hAnsi="Arial" w:cs="Arial"/>
          <w:sz w:val="20"/>
        </w:rPr>
        <w:t>Meč (</w:t>
      </w:r>
      <w:r w:rsidRPr="00DD7AD2">
        <w:rPr>
          <w:rFonts w:ascii="Arial" w:eastAsia="Times New Roman" w:hAnsi="Arial" w:cs="Arial"/>
          <w:sz w:val="20"/>
          <w:u w:val="single"/>
        </w:rPr>
        <w:t>PobednikID, GubitnikID</w:t>
      </w:r>
      <w:r w:rsidRPr="00DD7AD2">
        <w:rPr>
          <w:rFonts w:ascii="Arial" w:eastAsia="Times New Roman" w:hAnsi="Arial" w:cs="Arial"/>
          <w:sz w:val="20"/>
        </w:rPr>
        <w:t xml:space="preserve">, RezultatMeča, </w:t>
      </w:r>
      <w:r w:rsidRPr="00DD7AD2">
        <w:rPr>
          <w:rFonts w:ascii="Arial" w:eastAsia="Times New Roman" w:hAnsi="Arial" w:cs="Arial"/>
          <w:i/>
          <w:sz w:val="20"/>
        </w:rPr>
        <w:t>TurnirID</w:t>
      </w:r>
      <w:r w:rsidRPr="00DD7AD2">
        <w:rPr>
          <w:rFonts w:ascii="Arial" w:eastAsia="Times New Roman" w:hAnsi="Arial" w:cs="Arial"/>
          <w:sz w:val="20"/>
        </w:rPr>
        <w:t xml:space="preserve">, </w:t>
      </w:r>
      <w:r w:rsidRPr="00DD7AD2">
        <w:rPr>
          <w:rFonts w:ascii="Arial" w:eastAsia="Times New Roman" w:hAnsi="Arial" w:cs="Arial"/>
          <w:i/>
          <w:sz w:val="20"/>
        </w:rPr>
        <w:t>FazaTurniraID</w:t>
      </w:r>
      <w:r w:rsidRPr="00DD7AD2">
        <w:rPr>
          <w:rFonts w:ascii="Arial" w:eastAsia="Times New Roman" w:hAnsi="Arial" w:cs="Arial"/>
          <w:sz w:val="20"/>
        </w:rPr>
        <w:t>)</w:t>
      </w:r>
    </w:p>
    <w:p w:rsidR="00DD7AD2" w:rsidRPr="00DD7AD2" w:rsidRDefault="00DD7AD2" w:rsidP="00DD7AD2">
      <w:pPr>
        <w:spacing w:line="0" w:lineRule="atLeast"/>
        <w:rPr>
          <w:rFonts w:ascii="Arial" w:eastAsia="Times New Roman" w:hAnsi="Arial" w:cs="Arial"/>
          <w:sz w:val="20"/>
        </w:rPr>
      </w:pPr>
      <w:r w:rsidRPr="00DD7AD2">
        <w:rPr>
          <w:rFonts w:ascii="Arial" w:eastAsia="Times New Roman" w:hAnsi="Arial" w:cs="Arial"/>
          <w:sz w:val="20"/>
        </w:rPr>
        <w:t>FazaTurnira (</w:t>
      </w:r>
      <w:r w:rsidRPr="00DD7AD2">
        <w:rPr>
          <w:rFonts w:ascii="Arial" w:eastAsia="Times New Roman" w:hAnsi="Arial" w:cs="Arial"/>
          <w:sz w:val="20"/>
          <w:u w:val="single"/>
        </w:rPr>
        <w:t>FazaTurniraID</w:t>
      </w:r>
      <w:r w:rsidRPr="00DD7AD2">
        <w:rPr>
          <w:rFonts w:ascii="Arial" w:eastAsia="Times New Roman" w:hAnsi="Arial" w:cs="Arial"/>
          <w:sz w:val="20"/>
        </w:rPr>
        <w:t>, NazivFazeTurnira)</w:t>
      </w:r>
    </w:p>
    <w:p w:rsidR="00DD7AD2" w:rsidRPr="00DB2E51" w:rsidRDefault="00DD7AD2" w:rsidP="00DD7AD2">
      <w:pPr>
        <w:spacing w:line="0" w:lineRule="atLeast"/>
        <w:rPr>
          <w:rFonts w:ascii="Times New Roman" w:eastAsia="Times New Roman" w:hAnsi="Times New Roman" w:cs="Times New Roman"/>
          <w:sz w:val="19"/>
        </w:rPr>
      </w:pPr>
    </w:p>
    <w:tbl>
      <w:tblPr>
        <w:tblW w:w="9418" w:type="dxa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7"/>
        <w:gridCol w:w="1516"/>
        <w:gridCol w:w="899"/>
        <w:gridCol w:w="1171"/>
        <w:gridCol w:w="1045"/>
        <w:gridCol w:w="1777"/>
        <w:gridCol w:w="1693"/>
      </w:tblGrid>
      <w:tr w:rsidR="00DD7AD2" w:rsidRPr="00DB2E51" w:rsidTr="00BF78CE">
        <w:trPr>
          <w:trHeight w:val="231"/>
        </w:trPr>
        <w:tc>
          <w:tcPr>
            <w:tcW w:w="2833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88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lastRenderedPageBreak/>
              <w:t>Табела Teniser</w:t>
            </w:r>
          </w:p>
        </w:tc>
        <w:tc>
          <w:tcPr>
            <w:tcW w:w="2070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  <w:t>Просто вредносно</w:t>
            </w:r>
          </w:p>
        </w:tc>
        <w:tc>
          <w:tcPr>
            <w:tcW w:w="2822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Сложено вредносно ограничење</w:t>
            </w:r>
          </w:p>
        </w:tc>
        <w:tc>
          <w:tcPr>
            <w:tcW w:w="1693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Структурно</w:t>
            </w:r>
          </w:p>
        </w:tc>
      </w:tr>
      <w:tr w:rsidR="00DD7AD2" w:rsidRPr="00DB2E51" w:rsidTr="00BF78CE">
        <w:trPr>
          <w:trHeight w:val="204"/>
        </w:trPr>
        <w:tc>
          <w:tcPr>
            <w:tcW w:w="1317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07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  <w:tc>
          <w:tcPr>
            <w:tcW w:w="1045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</w:tr>
      <w:tr w:rsidR="00DD7AD2" w:rsidRPr="00DB2E51" w:rsidTr="00BF78CE">
        <w:trPr>
          <w:trHeight w:val="210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Atributi</w:t>
            </w:r>
          </w:p>
        </w:tc>
        <w:tc>
          <w:tcPr>
            <w:tcW w:w="15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  <w:t>Име</w:t>
            </w: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Тип</w:t>
            </w: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Вредност</w:t>
            </w: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Међузав.атрибута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7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INSERT /</w:t>
            </w:r>
          </w:p>
        </w:tc>
      </w:tr>
      <w:tr w:rsidR="00DD7AD2" w:rsidRPr="00DB2E51" w:rsidTr="00BF78CE">
        <w:trPr>
          <w:trHeight w:val="202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више табела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212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једне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UPDATE</w:t>
            </w:r>
          </w:p>
        </w:tc>
      </w:tr>
      <w:tr w:rsidR="00DD7AD2" w:rsidRPr="00DB2E51" w:rsidTr="00BF78CE">
        <w:trPr>
          <w:trHeight w:val="212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табеле</w:t>
            </w: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8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CASCADES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 Meč, UčešćeNaTurniru</w:t>
            </w:r>
          </w:p>
        </w:tc>
      </w:tr>
      <w:tr w:rsidR="00DD7AD2" w:rsidRPr="00DB2E51" w:rsidTr="00BF78CE">
        <w:trPr>
          <w:trHeight w:val="198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TeniserID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String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51" w:lineRule="exac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98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ImePrezime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String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DELETE 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RE</w:t>
            </w: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S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TRICT</w:t>
            </w:r>
          </w:p>
        </w:tc>
      </w:tr>
      <w:tr w:rsidR="00DD7AD2" w:rsidRPr="00DB2E51" w:rsidTr="00BF78CE">
        <w:trPr>
          <w:trHeight w:val="199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6B61F0">
              <w:rPr>
                <w:rFonts w:ascii="Times New Roman" w:eastAsia="Times New Roman" w:hAnsi="Times New Roman" w:cs="Times New Roman"/>
                <w:sz w:val="20"/>
              </w:rPr>
              <w:t>DatumRođenja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Date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997698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  Meč, UčešćeNaTurniru</w:t>
            </w:r>
          </w:p>
        </w:tc>
      </w:tr>
      <w:tr w:rsidR="00DD7AD2" w:rsidRPr="00DB2E51" w:rsidTr="00BF78CE">
        <w:trPr>
          <w:trHeight w:val="199"/>
        </w:trPr>
        <w:tc>
          <w:tcPr>
            <w:tcW w:w="131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6B61F0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BrojPoena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Default="00DD7AD2" w:rsidP="00BF78CE">
            <w:pPr>
              <w:spacing w:after="0" w:line="162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&gt;0</w:t>
            </w:r>
          </w:p>
          <w:p w:rsidR="00DD7AD2" w:rsidRPr="00DB2E51" w:rsidRDefault="00DD7AD2" w:rsidP="00BF78CE">
            <w:pPr>
              <w:spacing w:after="0" w:line="162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(default: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0</w:t>
            </w: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)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brojPoena</w:t>
            </w: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</w:tbl>
    <w:p w:rsidR="00DD7AD2" w:rsidRDefault="00DD7AD2" w:rsidP="00DD7AD2">
      <w:pPr>
        <w:spacing w:line="0" w:lineRule="atLeast"/>
        <w:rPr>
          <w:rFonts w:ascii="Times New Roman" w:eastAsia="Times New Roman" w:hAnsi="Times New Roman" w:cs="Times New Roman"/>
          <w:sz w:val="19"/>
        </w:rPr>
      </w:pPr>
    </w:p>
    <w:p w:rsidR="00DD7AD2" w:rsidRPr="00DD7AD2" w:rsidRDefault="00DD7AD2" w:rsidP="00DD7AD2">
      <w:pPr>
        <w:spacing w:line="0" w:lineRule="atLeast"/>
        <w:rPr>
          <w:rFonts w:ascii="Arial" w:eastAsia="Times New Roman" w:hAnsi="Arial" w:cs="Arial"/>
          <w:sz w:val="20"/>
          <w:szCs w:val="20"/>
          <w:lang w:val="sr-Cyrl-RS"/>
        </w:rPr>
      </w:pPr>
      <w:r w:rsidRPr="00DD7AD2">
        <w:rPr>
          <w:rFonts w:ascii="Arial" w:eastAsia="Times New Roman" w:hAnsi="Arial" w:cs="Arial"/>
          <w:sz w:val="20"/>
          <w:szCs w:val="20"/>
          <w:lang w:val="sr-Cyrl-RS"/>
        </w:rPr>
        <w:t>Атрибут</w:t>
      </w:r>
      <w:r w:rsidRPr="00DD7AD2">
        <w:rPr>
          <w:rFonts w:ascii="Arial" w:eastAsia="Times New Roman" w:hAnsi="Arial" w:cs="Arial"/>
          <w:sz w:val="20"/>
          <w:szCs w:val="20"/>
        </w:rPr>
        <w:t xml:space="preserve"> BrojPoena</w:t>
      </w:r>
      <w:r w:rsidRPr="00DD7AD2">
        <w:rPr>
          <w:rFonts w:ascii="Arial" w:eastAsia="Times New Roman" w:hAnsi="Arial" w:cs="Arial"/>
          <w:sz w:val="20"/>
          <w:szCs w:val="20"/>
          <w:lang w:val="sr-Cyrl-RS"/>
        </w:rPr>
        <w:t xml:space="preserve"> табеле Teniser рачуна се на следећи начин.</w:t>
      </w:r>
    </w:p>
    <w:p w:rsidR="00DD7AD2" w:rsidRPr="00DD7AD2" w:rsidRDefault="00DD7AD2" w:rsidP="00DD7AD2">
      <w:pPr>
        <w:spacing w:line="0" w:lineRule="atLeast"/>
        <w:rPr>
          <w:rFonts w:ascii="Arial" w:eastAsia="Times New Roman" w:hAnsi="Arial" w:cs="Arial"/>
          <w:sz w:val="20"/>
          <w:szCs w:val="20"/>
          <w:lang w:eastAsia="sr-Latn-RS"/>
        </w:rPr>
      </w:pPr>
      <w:r w:rsidRPr="00DD7AD2">
        <w:rPr>
          <w:rFonts w:ascii="Arial" w:eastAsia="Times New Roman" w:hAnsi="Arial" w:cs="Arial"/>
          <w:sz w:val="20"/>
          <w:szCs w:val="20"/>
          <w:lang w:eastAsia="sr-Latn-RS"/>
        </w:rPr>
        <w:t>brojPoena = SUM(ParsirajPonder(FazaTurnira.NazivFazeTurnira)*(KategorijaTurnira.MaksimalanBrojPoena))</w:t>
      </w:r>
    </w:p>
    <w:p w:rsidR="00DD7AD2" w:rsidRPr="005B6BE5" w:rsidRDefault="00DD7AD2" w:rsidP="00DD7AD2">
      <w:pPr>
        <w:spacing w:line="0" w:lineRule="atLeast"/>
        <w:rPr>
          <w:rFonts w:ascii="Arial" w:eastAsia="Times New Roman" w:hAnsi="Arial" w:cs="Arial"/>
          <w:sz w:val="20"/>
          <w:szCs w:val="20"/>
          <w:lang w:val="sr-Cyrl-RS"/>
        </w:rPr>
      </w:pPr>
      <w:r w:rsidRPr="00DD7AD2">
        <w:rPr>
          <w:rFonts w:ascii="Arial" w:eastAsia="Times New Roman" w:hAnsi="Arial" w:cs="Arial"/>
          <w:sz w:val="20"/>
          <w:szCs w:val="20"/>
          <w:lang w:val="sr-Cyrl-RS"/>
        </w:rPr>
        <w:t>Та сума се рачуна само за мечеве</w:t>
      </w:r>
      <w:r w:rsidR="00C206EE">
        <w:rPr>
          <w:rFonts w:ascii="Arial" w:eastAsia="Times New Roman" w:hAnsi="Arial" w:cs="Arial"/>
          <w:sz w:val="20"/>
          <w:szCs w:val="20"/>
          <w:lang w:val="sr-Cyrl-RS"/>
        </w:rPr>
        <w:t xml:space="preserve"> у најдаљој фази такмичења</w:t>
      </w:r>
      <w:r w:rsidRPr="00DD7AD2">
        <w:rPr>
          <w:rFonts w:ascii="Arial" w:eastAsia="Times New Roman" w:hAnsi="Arial" w:cs="Arial"/>
          <w:sz w:val="20"/>
          <w:szCs w:val="20"/>
          <w:lang w:val="sr-Cyrl-RS"/>
        </w:rPr>
        <w:t xml:space="preserve"> у којима је тенисер победио. </w:t>
      </w:r>
      <w:r w:rsidR="005B6BE5">
        <w:rPr>
          <w:rFonts w:ascii="Arial" w:eastAsia="Times New Roman" w:hAnsi="Arial" w:cs="Arial"/>
          <w:sz w:val="20"/>
          <w:szCs w:val="20"/>
          <w:lang w:val="sr-Cyrl-RS"/>
        </w:rPr>
        <w:t xml:space="preserve">Функција </w:t>
      </w:r>
      <w:r w:rsidR="005B6BE5" w:rsidRPr="00DD7AD2">
        <w:rPr>
          <w:rFonts w:ascii="Arial" w:eastAsia="Times New Roman" w:hAnsi="Arial" w:cs="Arial"/>
          <w:sz w:val="20"/>
          <w:szCs w:val="20"/>
          <w:lang w:eastAsia="sr-Latn-RS"/>
        </w:rPr>
        <w:t>ParsirajPonder</w:t>
      </w:r>
      <w:r w:rsidR="00C719E8">
        <w:rPr>
          <w:rFonts w:ascii="Arial" w:eastAsia="Times New Roman" w:hAnsi="Arial" w:cs="Arial"/>
          <w:sz w:val="20"/>
          <w:szCs w:val="20"/>
          <w:lang w:val="sr-Cyrl-RS" w:eastAsia="sr-Latn-RS"/>
        </w:rPr>
        <w:t xml:space="preserve"> </w:t>
      </w:r>
      <w:r w:rsidR="005B6BE5">
        <w:rPr>
          <w:rFonts w:ascii="Arial" w:eastAsia="Times New Roman" w:hAnsi="Arial" w:cs="Arial"/>
          <w:sz w:val="20"/>
          <w:szCs w:val="20"/>
          <w:lang w:val="sr-Cyrl-RS" w:eastAsia="sr-Latn-RS"/>
        </w:rPr>
        <w:t>служи за добијање пондера којим се множи максималан број поена на турниру.</w:t>
      </w:r>
    </w:p>
    <w:tbl>
      <w:tblPr>
        <w:tblW w:w="9418" w:type="dxa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0"/>
        <w:gridCol w:w="2250"/>
        <w:gridCol w:w="900"/>
        <w:gridCol w:w="990"/>
        <w:gridCol w:w="990"/>
        <w:gridCol w:w="1515"/>
        <w:gridCol w:w="1693"/>
      </w:tblGrid>
      <w:tr w:rsidR="00DD7AD2" w:rsidRPr="00DB2E51" w:rsidTr="00BF78CE">
        <w:trPr>
          <w:trHeight w:val="231"/>
        </w:trPr>
        <w:tc>
          <w:tcPr>
            <w:tcW w:w="333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88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 xml:space="preserve">Табела </w:t>
            </w:r>
            <w:r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Kategorija</w:t>
            </w: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urnira</w: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  <w:t>Просто вредносно</w:t>
            </w:r>
          </w:p>
        </w:tc>
        <w:tc>
          <w:tcPr>
            <w:tcW w:w="2505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Сложено вредносно ограничење</w:t>
            </w:r>
          </w:p>
        </w:tc>
        <w:tc>
          <w:tcPr>
            <w:tcW w:w="1693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Структурно</w:t>
            </w:r>
          </w:p>
        </w:tc>
      </w:tr>
      <w:tr w:rsidR="00DD7AD2" w:rsidRPr="00DB2E51" w:rsidTr="00BF78CE">
        <w:trPr>
          <w:trHeight w:val="204"/>
        </w:trPr>
        <w:tc>
          <w:tcPr>
            <w:tcW w:w="10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89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  <w:tc>
          <w:tcPr>
            <w:tcW w:w="99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</w:tr>
      <w:tr w:rsidR="00DD7AD2" w:rsidRPr="00DB2E51" w:rsidTr="00BF78CE">
        <w:trPr>
          <w:trHeight w:val="210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Atributi</w:t>
            </w:r>
          </w:p>
        </w:tc>
        <w:tc>
          <w:tcPr>
            <w:tcW w:w="22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  <w:t>Име</w:t>
            </w:r>
          </w:p>
        </w:tc>
        <w:tc>
          <w:tcPr>
            <w:tcW w:w="9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Тип</w:t>
            </w: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Вредност</w:t>
            </w: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</w:t>
            </w:r>
          </w:p>
        </w:tc>
        <w:tc>
          <w:tcPr>
            <w:tcW w:w="151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Међузав.атрибута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7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INSERT /</w:t>
            </w:r>
          </w:p>
        </w:tc>
      </w:tr>
      <w:tr w:rsidR="00DD7AD2" w:rsidRPr="00DB2E51" w:rsidTr="00BF78CE">
        <w:trPr>
          <w:trHeight w:val="202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51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више табела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212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једне</w:t>
            </w:r>
          </w:p>
        </w:tc>
        <w:tc>
          <w:tcPr>
            <w:tcW w:w="151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UPDATE</w:t>
            </w:r>
          </w:p>
        </w:tc>
      </w:tr>
      <w:tr w:rsidR="00DD7AD2" w:rsidRPr="00DB2E51" w:rsidTr="00BF78CE">
        <w:trPr>
          <w:trHeight w:val="212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табеле</w:t>
            </w: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8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CASCADES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 Turnir</w:t>
            </w:r>
          </w:p>
        </w:tc>
      </w:tr>
      <w:tr w:rsidR="00DD7AD2" w:rsidRPr="00DB2E51" w:rsidTr="00BF78CE">
        <w:trPr>
          <w:trHeight w:val="198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6B61F0">
              <w:rPr>
                <w:rFonts w:ascii="Times New Roman" w:eastAsia="Times New Roman" w:hAnsi="Times New Roman" w:cs="Times New Roman"/>
                <w:sz w:val="20"/>
              </w:rPr>
              <w:t>KategorijaTurniraID</w:t>
            </w: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5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98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9"/>
              </w:rPr>
              <w:t>NazivTurnira</w:t>
            </w: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String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DELETE 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RESTRICT</w:t>
            </w:r>
          </w:p>
        </w:tc>
      </w:tr>
      <w:tr w:rsidR="00DD7AD2" w:rsidRPr="00DB2E51" w:rsidTr="00BF78CE">
        <w:trPr>
          <w:trHeight w:val="199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6B61F0">
              <w:rPr>
                <w:rFonts w:ascii="Times New Roman" w:eastAsia="Times New Roman" w:hAnsi="Times New Roman" w:cs="Times New Roman"/>
                <w:sz w:val="20"/>
              </w:rPr>
              <w:t>MaksimalanBrojTenisera</w:t>
            </w: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2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&gt;0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997698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  <w:t xml:space="preserve">  Turnir</w:t>
            </w:r>
          </w:p>
        </w:tc>
      </w:tr>
      <w:tr w:rsidR="00DD7AD2" w:rsidRPr="00DB2E51" w:rsidTr="00BF78CE">
        <w:trPr>
          <w:trHeight w:val="187"/>
        </w:trPr>
        <w:tc>
          <w:tcPr>
            <w:tcW w:w="1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6B61F0">
              <w:rPr>
                <w:rFonts w:ascii="Times New Roman" w:eastAsia="Times New Roman" w:hAnsi="Times New Roman" w:cs="Times New Roman"/>
                <w:sz w:val="20"/>
              </w:rPr>
              <w:t>MaksimalanBrojPoena</w:t>
            </w: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2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&gt;0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</w:tbl>
    <w:p w:rsidR="00DD7AD2" w:rsidRDefault="00DD7AD2" w:rsidP="00DD7AD2">
      <w:pPr>
        <w:spacing w:line="0" w:lineRule="atLeast"/>
        <w:rPr>
          <w:rFonts w:ascii="Times New Roman" w:eastAsia="Times New Roman" w:hAnsi="Times New Roman" w:cs="Times New Roman"/>
          <w:sz w:val="19"/>
        </w:rPr>
      </w:pPr>
    </w:p>
    <w:p w:rsidR="00DD7AD2" w:rsidRDefault="00DD7AD2" w:rsidP="00DD7AD2">
      <w:pPr>
        <w:spacing w:line="0" w:lineRule="atLeast"/>
        <w:rPr>
          <w:rFonts w:ascii="Times New Roman" w:eastAsia="Times New Roman" w:hAnsi="Times New Roman" w:cs="Times New Roman"/>
          <w:sz w:val="19"/>
        </w:rPr>
      </w:pPr>
    </w:p>
    <w:tbl>
      <w:tblPr>
        <w:tblW w:w="9418" w:type="dxa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0"/>
        <w:gridCol w:w="2250"/>
        <w:gridCol w:w="900"/>
        <w:gridCol w:w="990"/>
        <w:gridCol w:w="990"/>
        <w:gridCol w:w="1515"/>
        <w:gridCol w:w="1693"/>
      </w:tblGrid>
      <w:tr w:rsidR="00DD7AD2" w:rsidRPr="00DB2E51" w:rsidTr="00BF78CE">
        <w:trPr>
          <w:trHeight w:val="231"/>
        </w:trPr>
        <w:tc>
          <w:tcPr>
            <w:tcW w:w="333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88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Табела T</w:t>
            </w:r>
            <w:r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urnir</w: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  <w:t>Просто вредносно</w:t>
            </w:r>
          </w:p>
        </w:tc>
        <w:tc>
          <w:tcPr>
            <w:tcW w:w="2505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Сложено вредносно ограничење</w:t>
            </w:r>
          </w:p>
        </w:tc>
        <w:tc>
          <w:tcPr>
            <w:tcW w:w="1693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Структурно</w:t>
            </w:r>
          </w:p>
        </w:tc>
      </w:tr>
      <w:tr w:rsidR="00DD7AD2" w:rsidRPr="00DB2E51" w:rsidTr="00BF78CE">
        <w:trPr>
          <w:trHeight w:val="204"/>
        </w:trPr>
        <w:tc>
          <w:tcPr>
            <w:tcW w:w="10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89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  <w:tc>
          <w:tcPr>
            <w:tcW w:w="99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</w:tr>
      <w:tr w:rsidR="00DD7AD2" w:rsidRPr="00DB2E51" w:rsidTr="00BF78CE">
        <w:trPr>
          <w:trHeight w:val="210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Atributi</w:t>
            </w:r>
          </w:p>
        </w:tc>
        <w:tc>
          <w:tcPr>
            <w:tcW w:w="22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  <w:t>Име</w:t>
            </w:r>
          </w:p>
        </w:tc>
        <w:tc>
          <w:tcPr>
            <w:tcW w:w="9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Тип</w:t>
            </w: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Вредност</w:t>
            </w: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</w:t>
            </w:r>
          </w:p>
        </w:tc>
        <w:tc>
          <w:tcPr>
            <w:tcW w:w="151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Међузав.атрибута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3328FA" w:rsidP="00BF78CE">
            <w:pPr>
              <w:spacing w:after="0" w:line="167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INSERT RESTRICT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br/>
              <w:t>UčešćeNaTurniru, Meč</w:t>
            </w:r>
          </w:p>
        </w:tc>
      </w:tr>
      <w:tr w:rsidR="00DD7AD2" w:rsidRPr="00DB2E51" w:rsidTr="00BF78CE">
        <w:trPr>
          <w:trHeight w:val="202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51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више табела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212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једне</w:t>
            </w:r>
          </w:p>
        </w:tc>
        <w:tc>
          <w:tcPr>
            <w:tcW w:w="151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UPDATE</w:t>
            </w:r>
          </w:p>
        </w:tc>
      </w:tr>
      <w:tr w:rsidR="00DD7AD2" w:rsidRPr="00DB2E51" w:rsidTr="00BF78CE">
        <w:trPr>
          <w:trHeight w:val="212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табеле</w:t>
            </w: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8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CASCADES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 UčešćeNaTurniru, Meč</w:t>
            </w:r>
          </w:p>
        </w:tc>
      </w:tr>
      <w:tr w:rsidR="00DD7AD2" w:rsidRPr="00DB2E51" w:rsidTr="00BF78CE">
        <w:trPr>
          <w:trHeight w:val="198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8475D9">
              <w:rPr>
                <w:rFonts w:ascii="Times New Roman" w:eastAsia="Times New Roman" w:hAnsi="Times New Roman" w:cs="Times New Roman"/>
                <w:sz w:val="20"/>
                <w:szCs w:val="20"/>
              </w:rPr>
              <w:t>TurnirID</w:t>
            </w: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5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98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8475D9">
              <w:rPr>
                <w:rFonts w:ascii="Times New Roman" w:eastAsia="Times New Roman" w:hAnsi="Times New Roman" w:cs="Times New Roman"/>
                <w:sz w:val="20"/>
                <w:szCs w:val="20"/>
              </w:rPr>
              <w:t>NazivTurnira</w:t>
            </w: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String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DELETE 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RESTRICT </w:t>
            </w:r>
          </w:p>
        </w:tc>
      </w:tr>
      <w:tr w:rsidR="00DD7AD2" w:rsidRPr="00DB2E51" w:rsidTr="0083762E">
        <w:trPr>
          <w:trHeight w:val="199"/>
        </w:trPr>
        <w:tc>
          <w:tcPr>
            <w:tcW w:w="1080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8475D9">
              <w:rPr>
                <w:rFonts w:ascii="Times New Roman" w:eastAsia="Times New Roman" w:hAnsi="Times New Roman" w:cs="Times New Roman"/>
                <w:sz w:val="20"/>
                <w:szCs w:val="20"/>
              </w:rPr>
              <w:t>Podloga</w:t>
            </w: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String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2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beton, trava ili šljaka</w:t>
            </w:r>
          </w:p>
        </w:tc>
        <w:tc>
          <w:tcPr>
            <w:tcW w:w="9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</w:tcPr>
          <w:p w:rsidR="00DD7AD2" w:rsidRPr="00DB2E51" w:rsidRDefault="0083762E" w:rsidP="0083762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  UčešćeNaTurniru, Meč</w:t>
            </w:r>
          </w:p>
        </w:tc>
      </w:tr>
      <w:tr w:rsidR="00DD7AD2" w:rsidRPr="00DB2E51" w:rsidTr="00BF78CE">
        <w:trPr>
          <w:trHeight w:val="102"/>
        </w:trPr>
        <w:tc>
          <w:tcPr>
            <w:tcW w:w="10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8475D9">
              <w:rPr>
                <w:rFonts w:ascii="Times New Roman" w:eastAsia="Times New Roman" w:hAnsi="Times New Roman" w:cs="Times New Roman"/>
                <w:sz w:val="20"/>
                <w:szCs w:val="20"/>
              </w:rPr>
              <w:t>Grad</w:t>
            </w:r>
          </w:p>
        </w:tc>
        <w:tc>
          <w:tcPr>
            <w:tcW w:w="9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String</w:t>
            </w: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2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99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87"/>
        </w:trPr>
        <w:tc>
          <w:tcPr>
            <w:tcW w:w="10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25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8475D9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475D9">
              <w:rPr>
                <w:rFonts w:ascii="Times New Roman" w:eastAsia="Times New Roman" w:hAnsi="Times New Roman" w:cs="Times New Roman"/>
                <w:sz w:val="20"/>
                <w:szCs w:val="20"/>
              </w:rPr>
              <w:t>KategorijaTurniraID</w:t>
            </w:r>
          </w:p>
        </w:tc>
        <w:tc>
          <w:tcPr>
            <w:tcW w:w="9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99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Default="00DD7AD2" w:rsidP="00BF78CE">
            <w:pPr>
              <w:spacing w:after="0" w:line="162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99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5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vMerge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</w:tbl>
    <w:p w:rsidR="00DD7AD2" w:rsidRPr="00DB2E51" w:rsidRDefault="00DD7AD2" w:rsidP="00DD7AD2">
      <w:pPr>
        <w:spacing w:line="0" w:lineRule="atLeast"/>
        <w:rPr>
          <w:rFonts w:ascii="Times New Roman" w:eastAsia="Times New Roman" w:hAnsi="Times New Roman" w:cs="Times New Roman"/>
          <w:sz w:val="19"/>
        </w:rPr>
      </w:pPr>
    </w:p>
    <w:p w:rsidR="00DD7AD2" w:rsidRDefault="00DD7AD2" w:rsidP="00DD7AD2">
      <w:pPr>
        <w:spacing w:line="0" w:lineRule="atLeast"/>
        <w:rPr>
          <w:rFonts w:ascii="Times New Roman" w:eastAsia="Times New Roman" w:hAnsi="Times New Roman" w:cs="Times New Roman"/>
          <w:sz w:val="19"/>
        </w:rPr>
      </w:pPr>
    </w:p>
    <w:p w:rsidR="00DD7AD2" w:rsidRDefault="00DD7AD2" w:rsidP="00DD7AD2">
      <w:pPr>
        <w:spacing w:line="0" w:lineRule="atLeast"/>
        <w:rPr>
          <w:rFonts w:ascii="Times New Roman" w:eastAsia="Times New Roman" w:hAnsi="Times New Roman" w:cs="Times New Roman"/>
          <w:sz w:val="19"/>
        </w:rPr>
      </w:pPr>
    </w:p>
    <w:p w:rsidR="00DD7AD2" w:rsidRPr="00594DEF" w:rsidRDefault="00DD7AD2" w:rsidP="00DD7AD2">
      <w:pPr>
        <w:spacing w:line="0" w:lineRule="atLeast"/>
        <w:rPr>
          <w:rFonts w:ascii="Times New Roman" w:eastAsia="Times New Roman" w:hAnsi="Times New Roman" w:cs="Times New Roman"/>
          <w:sz w:val="19"/>
          <w:lang w:val="sr-Cyrl-RS"/>
        </w:rPr>
      </w:pPr>
    </w:p>
    <w:tbl>
      <w:tblPr>
        <w:tblW w:w="9418" w:type="dxa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7"/>
        <w:gridCol w:w="1516"/>
        <w:gridCol w:w="899"/>
        <w:gridCol w:w="1171"/>
        <w:gridCol w:w="1045"/>
        <w:gridCol w:w="1777"/>
        <w:gridCol w:w="1693"/>
      </w:tblGrid>
      <w:tr w:rsidR="00DD7AD2" w:rsidRPr="00DB2E51" w:rsidTr="00BF78CE">
        <w:trPr>
          <w:trHeight w:val="231"/>
        </w:trPr>
        <w:tc>
          <w:tcPr>
            <w:tcW w:w="2833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88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lastRenderedPageBreak/>
              <w:t xml:space="preserve">Табела </w:t>
            </w:r>
            <w:r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UčešćeNaTurniru</w:t>
            </w:r>
          </w:p>
        </w:tc>
        <w:tc>
          <w:tcPr>
            <w:tcW w:w="2070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  <w:t>Просто вредносно</w:t>
            </w:r>
          </w:p>
        </w:tc>
        <w:tc>
          <w:tcPr>
            <w:tcW w:w="2822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Сложено вредносно ограничење</w:t>
            </w:r>
          </w:p>
        </w:tc>
        <w:tc>
          <w:tcPr>
            <w:tcW w:w="1693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Структурно</w:t>
            </w:r>
          </w:p>
        </w:tc>
      </w:tr>
      <w:tr w:rsidR="00DD7AD2" w:rsidRPr="00DB2E51" w:rsidTr="00BF78CE">
        <w:trPr>
          <w:trHeight w:val="204"/>
        </w:trPr>
        <w:tc>
          <w:tcPr>
            <w:tcW w:w="1317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07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  <w:tc>
          <w:tcPr>
            <w:tcW w:w="1045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</w:tr>
      <w:tr w:rsidR="00DD7AD2" w:rsidRPr="00DB2E51" w:rsidTr="00BF78CE">
        <w:trPr>
          <w:trHeight w:val="210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Atributi</w:t>
            </w:r>
          </w:p>
        </w:tc>
        <w:tc>
          <w:tcPr>
            <w:tcW w:w="15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  <w:t>Име</w:t>
            </w: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Тип</w:t>
            </w: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Вредност</w:t>
            </w: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Међузав.атрибута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1A5D79" w:rsidP="00BF78CE">
            <w:pPr>
              <w:spacing w:after="0" w:line="167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INSERT RESTRICTED Teniser, Turnir</w:t>
            </w:r>
          </w:p>
        </w:tc>
      </w:tr>
      <w:tr w:rsidR="00DD7AD2" w:rsidRPr="00DB2E51" w:rsidTr="00BF78CE">
        <w:trPr>
          <w:trHeight w:val="202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више табела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  <w:tr w:rsidR="00DD7AD2" w:rsidRPr="00DB2E51" w:rsidTr="001A5D79">
        <w:trPr>
          <w:trHeight w:val="212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</w:tcPr>
          <w:p w:rsidR="00DD7AD2" w:rsidRPr="00DB2E51" w:rsidRDefault="00DD7AD2" w:rsidP="001A5D79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једне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UPDATE</w:t>
            </w:r>
            <w:r w:rsidR="001A5D79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 RESTRICTED Teniser, Turnir</w:t>
            </w:r>
          </w:p>
        </w:tc>
      </w:tr>
      <w:tr w:rsidR="00DD7AD2" w:rsidRPr="00DB2E51" w:rsidTr="001A5D79">
        <w:trPr>
          <w:trHeight w:val="212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DD7AD2" w:rsidRPr="00DB2E51" w:rsidRDefault="00DD7AD2" w:rsidP="001A5D79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табеле</w:t>
            </w: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8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98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TeniserID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 xml:space="preserve"> </w:t>
            </w: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5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98"/>
        </w:trPr>
        <w:tc>
          <w:tcPr>
            <w:tcW w:w="131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TurnirID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 xml:space="preserve"> </w:t>
            </w: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6741B9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DELETE </w:t>
            </w:r>
            <w:r w:rsidR="006741B9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/</w:t>
            </w:r>
          </w:p>
        </w:tc>
      </w:tr>
    </w:tbl>
    <w:p w:rsidR="00DD7AD2" w:rsidRDefault="00DD7AD2" w:rsidP="00DD7AD2">
      <w:pPr>
        <w:rPr>
          <w:rFonts w:ascii="Times New Roman" w:hAnsi="Times New Roman" w:cs="Times New Roman"/>
        </w:rPr>
      </w:pPr>
    </w:p>
    <w:p w:rsidR="00DD7AD2" w:rsidRPr="000D2F63" w:rsidRDefault="00DD7AD2" w:rsidP="00DD7AD2">
      <w:pPr>
        <w:rPr>
          <w:rFonts w:ascii="Times New Roman" w:hAnsi="Times New Roman" w:cs="Times New Roman"/>
          <w:lang w:val="sr-Cyrl-RS"/>
        </w:rPr>
      </w:pPr>
    </w:p>
    <w:tbl>
      <w:tblPr>
        <w:tblW w:w="9418" w:type="dxa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7"/>
        <w:gridCol w:w="1516"/>
        <w:gridCol w:w="899"/>
        <w:gridCol w:w="1171"/>
        <w:gridCol w:w="1045"/>
        <w:gridCol w:w="1777"/>
        <w:gridCol w:w="1693"/>
      </w:tblGrid>
      <w:tr w:rsidR="00DD7AD2" w:rsidRPr="00DB2E51" w:rsidTr="00BF78CE">
        <w:trPr>
          <w:trHeight w:val="231"/>
        </w:trPr>
        <w:tc>
          <w:tcPr>
            <w:tcW w:w="2833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88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 xml:space="preserve">Табела </w:t>
            </w:r>
            <w:r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Meč</w:t>
            </w:r>
          </w:p>
        </w:tc>
        <w:tc>
          <w:tcPr>
            <w:tcW w:w="2070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  <w:t>Просто вредносно</w:t>
            </w:r>
          </w:p>
        </w:tc>
        <w:tc>
          <w:tcPr>
            <w:tcW w:w="2822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Сложено вредносно ограничење</w:t>
            </w:r>
          </w:p>
        </w:tc>
        <w:tc>
          <w:tcPr>
            <w:tcW w:w="1693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Структурно</w:t>
            </w:r>
          </w:p>
        </w:tc>
      </w:tr>
      <w:tr w:rsidR="00DD7AD2" w:rsidRPr="00DB2E51" w:rsidTr="00BF78CE">
        <w:trPr>
          <w:trHeight w:val="204"/>
        </w:trPr>
        <w:tc>
          <w:tcPr>
            <w:tcW w:w="1317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07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  <w:tc>
          <w:tcPr>
            <w:tcW w:w="1045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</w:tr>
      <w:tr w:rsidR="00DD7AD2" w:rsidRPr="00DB2E51" w:rsidTr="00BF78CE">
        <w:trPr>
          <w:trHeight w:val="210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Atributi</w:t>
            </w:r>
          </w:p>
        </w:tc>
        <w:tc>
          <w:tcPr>
            <w:tcW w:w="15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  <w:t>Име</w:t>
            </w: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Тип</w:t>
            </w: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Вредност</w:t>
            </w: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Међузав.атрибута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1A5D79" w:rsidP="00BF78CE">
            <w:pPr>
              <w:spacing w:after="0" w:line="167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INSERT </w:t>
            </w:r>
            <w:r w:rsidRPr="001A5D79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RESTRICTED Teniser, Turnir</w:t>
            </w:r>
            <w:r w:rsidR="000E140A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, FazaTurnira</w:t>
            </w:r>
          </w:p>
        </w:tc>
      </w:tr>
      <w:tr w:rsidR="00DD7AD2" w:rsidRPr="00DB2E51" w:rsidTr="00BF78CE">
        <w:trPr>
          <w:trHeight w:val="202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више табела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212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једне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UPDATE</w:t>
            </w:r>
            <w:r w:rsidR="001A5D79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 RESTRICTED Teniser, Turnir</w:t>
            </w:r>
            <w:r w:rsidR="000E140A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, FazaTurnira</w:t>
            </w:r>
          </w:p>
        </w:tc>
      </w:tr>
      <w:tr w:rsidR="00DD7AD2" w:rsidRPr="00DB2E51" w:rsidTr="00BF78CE">
        <w:trPr>
          <w:trHeight w:val="212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табеле</w:t>
            </w: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8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98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PobednikID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5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98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GubitnikID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 xml:space="preserve">  not null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DELETE 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/</w:t>
            </w:r>
          </w:p>
        </w:tc>
      </w:tr>
      <w:tr w:rsidR="00DD7AD2" w:rsidRPr="00DB2E51" w:rsidTr="00BF78CE">
        <w:trPr>
          <w:trHeight w:val="199"/>
        </w:trPr>
        <w:tc>
          <w:tcPr>
            <w:tcW w:w="131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RezultatMeča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String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100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sr-Latn-RS"/>
              </w:rPr>
            </w:pPr>
            <w:r w:rsidRPr="005002C0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sr-Latn-RS"/>
              </w:rPr>
              <w:t>rezultat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99"/>
        </w:trPr>
        <w:tc>
          <w:tcPr>
            <w:tcW w:w="1317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TurnirID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2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199"/>
        </w:trPr>
        <w:tc>
          <w:tcPr>
            <w:tcW w:w="1317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51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FazaTurniraID</w:t>
            </w:r>
          </w:p>
        </w:tc>
        <w:tc>
          <w:tcPr>
            <w:tcW w:w="89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Default="00DD7AD2" w:rsidP="00BF78CE">
            <w:pPr>
              <w:spacing w:after="0" w:line="162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117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Default="00DD7AD2" w:rsidP="00BF78CE">
            <w:pPr>
              <w:spacing w:after="0" w:line="162" w:lineRule="exact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104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vMerge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</w:tbl>
    <w:p w:rsidR="00DD7AD2" w:rsidRDefault="00DD7AD2" w:rsidP="00DD7AD2">
      <w:pPr>
        <w:rPr>
          <w:rFonts w:ascii="Times New Roman" w:hAnsi="Times New Roman" w:cs="Times New Roman"/>
        </w:rPr>
      </w:pPr>
    </w:p>
    <w:p w:rsidR="00DD7AD2" w:rsidRPr="00DD7AD2" w:rsidRDefault="00DD7AD2" w:rsidP="00DD7AD2">
      <w:pPr>
        <w:rPr>
          <w:rFonts w:ascii="Arial" w:eastAsia="Times New Roman" w:hAnsi="Arial" w:cs="Arial"/>
          <w:sz w:val="20"/>
          <w:szCs w:val="20"/>
          <w:lang w:val="sr-Cyrl-RS"/>
        </w:rPr>
      </w:pPr>
      <w:r w:rsidRPr="00DD7AD2">
        <w:rPr>
          <w:rFonts w:ascii="Arial" w:hAnsi="Arial" w:cs="Arial"/>
          <w:sz w:val="20"/>
          <w:szCs w:val="20"/>
          <w:lang w:val="sr-Cyrl-RS"/>
        </w:rPr>
        <w:t xml:space="preserve">Вредност атрибута </w:t>
      </w:r>
      <w:r w:rsidRPr="00DD7AD2">
        <w:rPr>
          <w:rFonts w:ascii="Arial" w:eastAsia="Times New Roman" w:hAnsi="Arial" w:cs="Arial"/>
          <w:sz w:val="20"/>
          <w:szCs w:val="20"/>
        </w:rPr>
        <w:t>RezultatMeča</w:t>
      </w:r>
      <w:r w:rsidRPr="00DD7AD2">
        <w:rPr>
          <w:rFonts w:ascii="Arial" w:eastAsia="Times New Roman" w:hAnsi="Arial" w:cs="Arial"/>
          <w:sz w:val="20"/>
          <w:szCs w:val="20"/>
          <w:lang w:val="sr-Cyrl-RS"/>
        </w:rPr>
        <w:t xml:space="preserve"> наводи се у односу на победника меча и ограничен  је коришћењем регуларних израза следећим поступком. </w:t>
      </w:r>
    </w:p>
    <w:p w:rsidR="00DD7AD2" w:rsidRPr="000F7466" w:rsidRDefault="00DD7AD2" w:rsidP="00DD7AD2">
      <w:pPr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  <w:lang w:val="sr-Cyrl-RS"/>
        </w:rPr>
        <w:t>Добијен сет</w:t>
      </w:r>
      <w:r w:rsidRPr="005002C0">
        <w:rPr>
          <w:rFonts w:ascii="Cambria Math" w:eastAsia="Times New Roman" w:hAnsi="Cambria Math" w:cs="Times New Roman"/>
          <w:sz w:val="20"/>
          <w:lang w:val="sr-Cyrl-RS"/>
        </w:rPr>
        <w:t xml:space="preserve">: </w:t>
      </w:r>
      <w:r w:rsidRPr="005002C0">
        <w:rPr>
          <w:rFonts w:ascii="Cambria Math" w:eastAsia="Times New Roman" w:hAnsi="Cambria Math" w:cs="Times New Roman"/>
          <w:sz w:val="20"/>
        </w:rPr>
        <w:t>d=(7:5)|(7:6\([0-50]\</w:t>
      </w:r>
      <w:r>
        <w:rPr>
          <w:rFonts w:ascii="Cambria Math" w:eastAsia="Times New Roman" w:hAnsi="Cambria Math" w:cs="Times New Roman"/>
          <w:sz w:val="20"/>
        </w:rPr>
        <w:t>)</w:t>
      </w:r>
      <w:r w:rsidRPr="005002C0">
        <w:rPr>
          <w:rFonts w:ascii="Cambria Math" w:eastAsia="Times New Roman" w:hAnsi="Cambria Math" w:cs="Times New Roman"/>
          <w:sz w:val="20"/>
        </w:rPr>
        <w:t>)|(6:[0-4]))</w:t>
      </w:r>
    </w:p>
    <w:p w:rsidR="00DD7AD2" w:rsidRDefault="00DD7AD2" w:rsidP="00DD7AD2">
      <w:pPr>
        <w:rPr>
          <w:rFonts w:ascii="Cambria Math" w:eastAsia="Times New Roman" w:hAnsi="Cambria Math" w:cs="Times New Roman"/>
          <w:sz w:val="20"/>
        </w:rPr>
      </w:pPr>
      <w:r>
        <w:rPr>
          <w:rFonts w:ascii="Times New Roman" w:eastAsia="Times New Roman" w:hAnsi="Times New Roman" w:cs="Times New Roman"/>
          <w:sz w:val="20"/>
          <w:lang w:val="sr-Cyrl-RS"/>
        </w:rPr>
        <w:t>Изгубљен сет: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Cambria Math" w:eastAsia="Times New Roman" w:hAnsi="Cambria Math" w:cs="Times New Roman"/>
          <w:sz w:val="20"/>
        </w:rPr>
        <w:t>i</w:t>
      </w:r>
      <w:r w:rsidRPr="005002C0">
        <w:rPr>
          <w:rFonts w:ascii="Cambria Math" w:eastAsia="Times New Roman" w:hAnsi="Cambria Math" w:cs="Times New Roman"/>
          <w:sz w:val="20"/>
        </w:rPr>
        <w:t>=(</w:t>
      </w:r>
      <w:r>
        <w:rPr>
          <w:rFonts w:ascii="Cambria Math" w:eastAsia="Times New Roman" w:hAnsi="Cambria Math" w:cs="Times New Roman"/>
          <w:sz w:val="20"/>
        </w:rPr>
        <w:t>5:7</w:t>
      </w:r>
      <w:r w:rsidRPr="005002C0">
        <w:rPr>
          <w:rFonts w:ascii="Cambria Math" w:eastAsia="Times New Roman" w:hAnsi="Cambria Math" w:cs="Times New Roman"/>
          <w:sz w:val="20"/>
        </w:rPr>
        <w:t>)|(\([0-50]\)</w:t>
      </w:r>
      <w:r>
        <w:rPr>
          <w:rFonts w:ascii="Cambria Math" w:eastAsia="Times New Roman" w:hAnsi="Cambria Math" w:cs="Times New Roman"/>
          <w:sz w:val="20"/>
        </w:rPr>
        <w:t>6:7)</w:t>
      </w:r>
      <w:r w:rsidRPr="005002C0">
        <w:rPr>
          <w:rFonts w:ascii="Cambria Math" w:eastAsia="Times New Roman" w:hAnsi="Cambria Math" w:cs="Times New Roman"/>
          <w:sz w:val="20"/>
        </w:rPr>
        <w:t>|([0-4]</w:t>
      </w:r>
      <w:r>
        <w:rPr>
          <w:rFonts w:ascii="Cambria Math" w:eastAsia="Times New Roman" w:hAnsi="Cambria Math" w:cs="Times New Roman"/>
          <w:sz w:val="20"/>
        </w:rPr>
        <w:t>:6</w:t>
      </w:r>
      <w:r w:rsidRPr="005002C0">
        <w:rPr>
          <w:rFonts w:ascii="Cambria Math" w:eastAsia="Times New Roman" w:hAnsi="Cambria Math" w:cs="Times New Roman"/>
          <w:sz w:val="20"/>
        </w:rPr>
        <w:t>)</w:t>
      </w:r>
    </w:p>
    <w:p w:rsidR="00DD7AD2" w:rsidRPr="005002C0" w:rsidRDefault="00DD7AD2" w:rsidP="00DD7AD2">
      <w:pPr>
        <w:rPr>
          <w:rFonts w:ascii="Cambria Math" w:eastAsia="Times New Roman" w:hAnsi="Cambria Math" w:cs="Times New Roman"/>
          <w:sz w:val="20"/>
        </w:rPr>
      </w:pPr>
      <w:r w:rsidRPr="00DD7AD2">
        <w:rPr>
          <w:rFonts w:ascii="Arial" w:eastAsia="Times New Roman" w:hAnsi="Arial" w:cs="Arial"/>
          <w:sz w:val="20"/>
          <w:lang w:val="sr-Cyrl-RS"/>
        </w:rPr>
        <w:t>Резултат меча:</w:t>
      </w:r>
      <w:r>
        <w:rPr>
          <w:rFonts w:ascii="Times New Roman" w:eastAsia="Times New Roman" w:hAnsi="Times New Roman" w:cs="Times New Roman"/>
          <w:sz w:val="20"/>
          <w:lang w:val="sr-Cyrl-RS"/>
        </w:rPr>
        <w:t xml:space="preserve"> </w:t>
      </w:r>
      <w:r w:rsidRPr="005002C0">
        <w:rPr>
          <w:rFonts w:ascii="Cambria Math" w:eastAsia="Times New Roman" w:hAnsi="Cambria Math" w:cs="Times New Roman"/>
          <w:sz w:val="20"/>
        </w:rPr>
        <w:t>rezultat= (dd)|(did)|(idd)</w:t>
      </w:r>
    </w:p>
    <w:p w:rsidR="00DD7AD2" w:rsidRDefault="00DD7AD2" w:rsidP="00DD7AD2">
      <w:pPr>
        <w:rPr>
          <w:rFonts w:ascii="Times New Roman" w:hAnsi="Times New Roman" w:cs="Times New Roman"/>
        </w:rPr>
      </w:pPr>
    </w:p>
    <w:tbl>
      <w:tblPr>
        <w:tblW w:w="9418" w:type="dxa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0"/>
        <w:gridCol w:w="1753"/>
        <w:gridCol w:w="899"/>
        <w:gridCol w:w="1171"/>
        <w:gridCol w:w="1045"/>
        <w:gridCol w:w="1777"/>
        <w:gridCol w:w="1693"/>
      </w:tblGrid>
      <w:tr w:rsidR="00DD7AD2" w:rsidRPr="00DB2E51" w:rsidTr="00BF78CE">
        <w:trPr>
          <w:trHeight w:val="231"/>
        </w:trPr>
        <w:tc>
          <w:tcPr>
            <w:tcW w:w="2833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88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 xml:space="preserve">Табела </w:t>
            </w:r>
            <w:r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FazaTurnira</w:t>
            </w:r>
          </w:p>
        </w:tc>
        <w:tc>
          <w:tcPr>
            <w:tcW w:w="2070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w w:val="99"/>
                <w:sz w:val="15"/>
                <w:szCs w:val="20"/>
                <w:lang w:eastAsia="sr-Latn-RS"/>
              </w:rPr>
              <w:t>Просто вредносно</w:t>
            </w:r>
          </w:p>
        </w:tc>
        <w:tc>
          <w:tcPr>
            <w:tcW w:w="2822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Сложено вредносно ограничење</w:t>
            </w:r>
          </w:p>
        </w:tc>
        <w:tc>
          <w:tcPr>
            <w:tcW w:w="1693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Структурно</w:t>
            </w:r>
          </w:p>
        </w:tc>
      </w:tr>
      <w:tr w:rsidR="00DD7AD2" w:rsidRPr="00DB2E51" w:rsidTr="00BF78CE">
        <w:trPr>
          <w:trHeight w:val="204"/>
        </w:trPr>
        <w:tc>
          <w:tcPr>
            <w:tcW w:w="108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75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207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  <w:tc>
          <w:tcPr>
            <w:tcW w:w="1045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ограничење</w:t>
            </w:r>
          </w:p>
        </w:tc>
      </w:tr>
      <w:tr w:rsidR="00DD7AD2" w:rsidRPr="00DB2E51" w:rsidTr="00BF78CE">
        <w:trPr>
          <w:trHeight w:val="210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20"/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9"/>
                <w:szCs w:val="20"/>
                <w:lang w:eastAsia="sr-Latn-RS"/>
              </w:rPr>
              <w:t>Atributi</w:t>
            </w:r>
          </w:p>
        </w:tc>
        <w:tc>
          <w:tcPr>
            <w:tcW w:w="175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7"/>
                <w:szCs w:val="20"/>
                <w:lang w:eastAsia="sr-Latn-RS"/>
              </w:rPr>
              <w:t>Име</w:t>
            </w: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Тип</w:t>
            </w: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Вредност</w:t>
            </w: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2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Међузав.атрибута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7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INSERT /</w:t>
            </w:r>
          </w:p>
        </w:tc>
      </w:tr>
      <w:tr w:rsidR="00DD7AD2" w:rsidRPr="00DB2E51" w:rsidTr="00BF78CE">
        <w:trPr>
          <w:trHeight w:val="202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75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jc w:val="center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атрибута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6" w:lineRule="exact"/>
              <w:ind w:left="10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више табела</w:t>
            </w: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</w:tr>
      <w:tr w:rsidR="00DD7AD2" w:rsidRPr="00DB2E51" w:rsidTr="00BF78CE">
        <w:trPr>
          <w:trHeight w:val="212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75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17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једне</w:t>
            </w:r>
          </w:p>
        </w:tc>
        <w:tc>
          <w:tcPr>
            <w:tcW w:w="1777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7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UPDATE</w:t>
            </w:r>
          </w:p>
        </w:tc>
      </w:tr>
      <w:tr w:rsidR="00DD7AD2" w:rsidRPr="00DB2E51" w:rsidTr="00BF78CE">
        <w:trPr>
          <w:trHeight w:val="212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75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b/>
                <w:sz w:val="15"/>
                <w:szCs w:val="20"/>
                <w:lang w:eastAsia="sr-Latn-RS"/>
              </w:rPr>
              <w:t>табеле</w:t>
            </w: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8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CASCADES</w:t>
            </w:r>
            <w:r w:rsidR="00CA317E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 Meč</w:t>
            </w:r>
          </w:p>
        </w:tc>
      </w:tr>
      <w:tr w:rsidR="00DD7AD2" w:rsidRPr="00DB2E51" w:rsidTr="00BF78CE">
        <w:trPr>
          <w:trHeight w:val="198"/>
        </w:trPr>
        <w:tc>
          <w:tcPr>
            <w:tcW w:w="1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75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8475D9">
              <w:rPr>
                <w:rFonts w:ascii="Times New Roman" w:eastAsia="Times New Roman" w:hAnsi="Times New Roman" w:cs="Times New Roman"/>
                <w:sz w:val="20"/>
                <w:szCs w:val="20"/>
              </w:rPr>
              <w:t>FazaTurniraID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Integer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61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 xml:space="preserve"> </w:t>
            </w:r>
            <w:r w:rsidRPr="00DB2E51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not null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151" w:lineRule="exac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</w:p>
        </w:tc>
      </w:tr>
      <w:tr w:rsidR="00DD7AD2" w:rsidRPr="00DB2E51" w:rsidTr="006741B9">
        <w:trPr>
          <w:trHeight w:val="198"/>
        </w:trPr>
        <w:tc>
          <w:tcPr>
            <w:tcW w:w="1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14"/>
                <w:szCs w:val="20"/>
                <w:lang w:eastAsia="sr-Latn-RS"/>
              </w:rPr>
            </w:pPr>
          </w:p>
        </w:tc>
        <w:tc>
          <w:tcPr>
            <w:tcW w:w="175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 w:rsidRPr="008475D9"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NazivFazeTurnira</w:t>
            </w:r>
          </w:p>
        </w:tc>
        <w:tc>
          <w:tcPr>
            <w:tcW w:w="89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BF78CE">
            <w:pPr>
              <w:spacing w:after="0" w:line="161" w:lineRule="exact"/>
              <w:ind w:left="80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Stirng</w:t>
            </w:r>
          </w:p>
        </w:tc>
        <w:tc>
          <w:tcPr>
            <w:tcW w:w="117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 xml:space="preserve"> Finale, </w:t>
            </w:r>
          </w:p>
          <w:p w:rsidR="00DD7AD2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 xml:space="preserve">½ finale, </w:t>
            </w:r>
          </w:p>
          <w:p w:rsidR="00DD7AD2" w:rsidRPr="00D11218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  <w:t>¼ finale ili 1/8 finale</w:t>
            </w:r>
          </w:p>
        </w:tc>
        <w:tc>
          <w:tcPr>
            <w:tcW w:w="104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777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DD7AD2" w:rsidRPr="00DB2E51" w:rsidRDefault="00DD7AD2" w:rsidP="00BF78CE">
            <w:pPr>
              <w:spacing w:after="0" w:line="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sr-Latn-RS"/>
              </w:rPr>
            </w:pPr>
          </w:p>
        </w:tc>
        <w:tc>
          <w:tcPr>
            <w:tcW w:w="169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D7AD2" w:rsidRPr="00DB2E51" w:rsidRDefault="00DD7AD2" w:rsidP="006741B9">
            <w:pPr>
              <w:spacing w:after="0" w:line="0" w:lineRule="atLeast"/>
              <w:ind w:left="80"/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</w:pPr>
            <w:r w:rsidRPr="00DB2E51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 xml:space="preserve">DELETE </w:t>
            </w:r>
            <w:r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t>RESTRICT</w:t>
            </w:r>
            <w:r w:rsidR="006741B9">
              <w:rPr>
                <w:rFonts w:ascii="Times New Roman" w:eastAsia="Times New Roman" w:hAnsi="Times New Roman" w:cs="Times New Roman"/>
                <w:sz w:val="15"/>
                <w:szCs w:val="20"/>
                <w:lang w:eastAsia="sr-Latn-RS"/>
              </w:rPr>
              <w:br/>
              <w:t>Meč</w:t>
            </w:r>
          </w:p>
        </w:tc>
      </w:tr>
    </w:tbl>
    <w:p w:rsidR="00641779" w:rsidRDefault="00641779" w:rsidP="00DD7AD2">
      <w:pPr>
        <w:rPr>
          <w:rFonts w:ascii="Times New Roman" w:hAnsi="Times New Roman" w:cs="Times New Roman"/>
        </w:rPr>
      </w:pPr>
    </w:p>
    <w:p w:rsidR="00641779" w:rsidRDefault="006417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D7AD2" w:rsidRDefault="00641779" w:rsidP="00641779">
      <w:pPr>
        <w:pStyle w:val="Heading1"/>
        <w:jc w:val="center"/>
        <w:rPr>
          <w:lang w:val="sr-Cyrl-RS"/>
        </w:rPr>
      </w:pPr>
      <w:bookmarkStart w:id="24" w:name="_Toc517683149"/>
      <w:r>
        <w:rPr>
          <w:lang w:val="sr-Cyrl-RS"/>
        </w:rPr>
        <w:lastRenderedPageBreak/>
        <w:t>Имплементација</w:t>
      </w:r>
      <w:bookmarkEnd w:id="24"/>
    </w:p>
    <w:p w:rsidR="00F64F1A" w:rsidRDefault="00F64F1A" w:rsidP="00F64F1A">
      <w:pPr>
        <w:rPr>
          <w:lang w:val="sr-Cyrl-RS"/>
        </w:rPr>
      </w:pPr>
    </w:p>
    <w:p w:rsidR="00F64F1A" w:rsidRDefault="00F64F1A" w:rsidP="00F64F1A">
      <w:pPr>
        <w:rPr>
          <w:lang w:val="sr-Cyrl-RS"/>
        </w:rPr>
      </w:pPr>
      <w:r>
        <w:rPr>
          <w:lang w:val="sr-Cyrl-RS"/>
        </w:rPr>
        <w:t>Апликација је имплементирана као клијент-сервер програм уз коришћење нити у програмском језику Јава. На серверској страни се налази база података, док клијентска поседује логику неопходну за извршавање операција над истом. Обе стране познају доменске објекте.</w:t>
      </w:r>
    </w:p>
    <w:p w:rsidR="00F64F1A" w:rsidRDefault="00F64F1A" w:rsidP="00F64F1A">
      <w:pPr>
        <w:rPr>
          <w:lang w:val="sr-Cyrl-RS"/>
        </w:rPr>
      </w:pPr>
      <w:r>
        <w:rPr>
          <w:lang w:val="sr-Cyrl-RS"/>
        </w:rPr>
        <w:t>Након покретања серверске стране, добија се екранска форма као на слици која следи.</w:t>
      </w:r>
    </w:p>
    <w:p w:rsidR="00F64F1A" w:rsidRDefault="00F64F1A" w:rsidP="00F64F1A">
      <w:pPr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>
            <wp:extent cx="3540557" cy="2625995"/>
            <wp:effectExtent l="0" t="0" r="0" b="0"/>
            <wp:docPr id="3" name="Picture 3" descr="K:\PS implementacija\Screen Shot 2018-06-17 at 17.1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PS implementacija\Screen Shot 2018-06-17 at 17.19.2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67" cy="262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F1A" w:rsidRDefault="00F64F1A" w:rsidP="00F64F1A">
      <w:pPr>
        <w:rPr>
          <w:lang w:val="sr-Cyrl-RS"/>
        </w:rPr>
      </w:pPr>
      <w:r>
        <w:rPr>
          <w:lang w:val="sr-Cyrl-RS"/>
        </w:rPr>
        <w:t>Покретање сервера се врши притиском дугмета Покрени, док се заустављање врши притиском дугмета Заустави. На форми је приказано време рада сервера и историја прикључивања корисника.</w:t>
      </w:r>
    </w:p>
    <w:p w:rsidR="00F64F1A" w:rsidRDefault="00F64F1A" w:rsidP="00F64F1A">
      <w:pPr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>
            <wp:extent cx="3438144" cy="2636684"/>
            <wp:effectExtent l="0" t="0" r="0" b="0"/>
            <wp:docPr id="5" name="Picture 5" descr="K:\PS implementacija\Screen Shot 2018-06-17 at 17.2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PS implementacija\Screen Shot 2018-06-17 at 17.25.4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14" cy="263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F1A" w:rsidRPr="00F64F1A" w:rsidRDefault="00F64F1A" w:rsidP="00F64F1A">
      <w:pPr>
        <w:jc w:val="center"/>
        <w:rPr>
          <w:lang w:val="sr-Cyrl-RS"/>
        </w:rPr>
      </w:pPr>
    </w:p>
    <w:p w:rsidR="00641779" w:rsidRDefault="00F64F1A" w:rsidP="00641779">
      <w:pPr>
        <w:rPr>
          <w:lang w:val="sr-Cyrl-RS"/>
        </w:rPr>
      </w:pPr>
      <w:r>
        <w:rPr>
          <w:lang w:val="sr-Cyrl-RS"/>
        </w:rPr>
        <w:lastRenderedPageBreak/>
        <w:t xml:space="preserve">Покретањем клијентске стране, добија се прво форма за аутентикацију корисника. </w:t>
      </w:r>
    </w:p>
    <w:p w:rsidR="00F64F1A" w:rsidRDefault="00F64F1A" w:rsidP="00F64F1A">
      <w:pPr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>
            <wp:extent cx="3350361" cy="2051242"/>
            <wp:effectExtent l="0" t="0" r="0" b="0"/>
            <wp:docPr id="7" name="Picture 7" descr="K:\PS implementacija\Screen Shot 2018-06-17 at 17.2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PS implementacija\Screen Shot 2018-06-17 at 17.20.0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09" cy="20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F1A" w:rsidRDefault="00F64F1A" w:rsidP="00F64F1A">
      <w:pPr>
        <w:rPr>
          <w:lang w:val="sr-Cyrl-RS"/>
        </w:rPr>
      </w:pPr>
      <w:r>
        <w:rPr>
          <w:lang w:val="sr-Cyrl-RS"/>
        </w:rPr>
        <w:t>Након пријаве, добија се главна екранска форма на којој је могуће приступити свим случајима коришћења.</w:t>
      </w:r>
    </w:p>
    <w:p w:rsidR="00F64F1A" w:rsidRDefault="00AF1485" w:rsidP="00F64F1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>
            <wp:extent cx="5932805" cy="3620770"/>
            <wp:effectExtent l="0" t="0" r="0" b="0"/>
            <wp:docPr id="8" name="Picture 8" descr="K:\PS implementacija\Screen Shot 2018-06-17 at 17.2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:\PS implementacija\Screen Shot 2018-06-17 at 17.20.1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F1A" w:rsidRDefault="00F64F1A" w:rsidP="00F64F1A">
      <w:pPr>
        <w:rPr>
          <w:lang w:val="sr-Cyrl-RS"/>
        </w:rPr>
      </w:pPr>
    </w:p>
    <w:p w:rsidR="00AF1485" w:rsidRDefault="00AF1485" w:rsidP="00F64F1A">
      <w:pPr>
        <w:rPr>
          <w:lang w:val="sr-Cyrl-RS"/>
        </w:rPr>
      </w:pPr>
    </w:p>
    <w:p w:rsidR="00AF1485" w:rsidRDefault="00AF1485" w:rsidP="00F64F1A">
      <w:pPr>
        <w:rPr>
          <w:lang w:val="sr-Cyrl-RS"/>
        </w:rPr>
      </w:pPr>
    </w:p>
    <w:p w:rsidR="00557696" w:rsidRDefault="00557696" w:rsidP="00F64F1A">
      <w:pPr>
        <w:rPr>
          <w:lang w:val="sr-Cyrl-RS"/>
        </w:rPr>
      </w:pPr>
    </w:p>
    <w:p w:rsidR="00AF1485" w:rsidRDefault="00AF1485" w:rsidP="00557696">
      <w:pPr>
        <w:pStyle w:val="Heading2"/>
        <w:rPr>
          <w:lang w:val="sr-Cyrl-RS"/>
        </w:rPr>
      </w:pPr>
    </w:p>
    <w:p w:rsidR="00641779" w:rsidRDefault="00641779" w:rsidP="00C664D0">
      <w:pPr>
        <w:pStyle w:val="Heading2"/>
        <w:numPr>
          <w:ilvl w:val="0"/>
          <w:numId w:val="47"/>
        </w:numPr>
        <w:rPr>
          <w:lang w:val="sr-Cyrl-RS"/>
        </w:rPr>
      </w:pPr>
      <w:bookmarkStart w:id="25" w:name="_Toc517683150"/>
      <w:r>
        <w:rPr>
          <w:lang w:val="sr-Cyrl-RS"/>
        </w:rPr>
        <w:t>Креирање тенисера</w:t>
      </w:r>
      <w:bookmarkEnd w:id="25"/>
    </w:p>
    <w:p w:rsidR="00641779" w:rsidRDefault="00641779" w:rsidP="00641779">
      <w:pPr>
        <w:rPr>
          <w:lang w:val="sr-Cyrl-RS"/>
        </w:rPr>
      </w:pPr>
    </w:p>
    <w:p w:rsidR="00641779" w:rsidRDefault="00641779" w:rsidP="00641779">
      <w:pPr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: Систем  је укључен</w:t>
      </w:r>
      <w:r w:rsidRPr="004C484E">
        <w:rPr>
          <w:rFonts w:ascii="Arial" w:eastAsia="Calibri" w:hAnsi="Arial" w:cs="Arial"/>
          <w:sz w:val="20"/>
          <w:szCs w:val="20"/>
          <w:u w:color="FFFFFF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eastAsia="Calibri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</w:rPr>
        <w:t>je</w:t>
      </w:r>
      <w:r w:rsidRPr="004C484E">
        <w:rPr>
          <w:rFonts w:ascii="Arial" w:eastAsia="Calibri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lang w:val="sr-Cyrl-CS"/>
        </w:rPr>
        <w:t>уло</w:t>
      </w:r>
      <w:r w:rsidRPr="004C484E">
        <w:rPr>
          <w:rFonts w:ascii="Arial" w:eastAsia="Calibri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. Систем приказује форму за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</w:rPr>
        <w:t>Тенисером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 </w:t>
      </w:r>
    </w:p>
    <w:p w:rsidR="00AF1485" w:rsidRDefault="00AF1485" w:rsidP="00AF1485">
      <w:pPr>
        <w:jc w:val="center"/>
        <w:rPr>
          <w:rFonts w:ascii="Arial" w:eastAsia="Calibri" w:hAnsi="Arial" w:cs="Arial"/>
          <w:sz w:val="20"/>
          <w:szCs w:val="20"/>
          <w:u w:color="FFFFFF"/>
          <w:lang w:val="ru-RU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2977287" cy="2510903"/>
            <wp:effectExtent l="0" t="0" r="0" b="0"/>
            <wp:docPr id="9" name="Picture 9" descr="K:\PS implementacija\Screen Shot 2018-06-17 at 17.2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:\PS implementacija\Screen Shot 2018-06-17 at 17.20.3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67" cy="251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779" w:rsidRPr="004C484E" w:rsidRDefault="00641779" w:rsidP="00641779">
      <w:pPr>
        <w:rPr>
          <w:rFonts w:ascii="Arial" w:eastAsia="Calibri" w:hAnsi="Arial" w:cs="Arial"/>
          <w:b/>
          <w:sz w:val="20"/>
          <w:szCs w:val="20"/>
          <w:u w:color="FFFFFF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641779" w:rsidRPr="004C484E" w:rsidRDefault="00641779" w:rsidP="00C664D0">
      <w:pPr>
        <w:numPr>
          <w:ilvl w:val="0"/>
          <w:numId w:val="4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позива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да креира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(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АПСО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>)</w:t>
      </w:r>
    </w:p>
    <w:p w:rsidR="00641779" w:rsidRPr="004C484E" w:rsidRDefault="00641779" w:rsidP="00C664D0">
      <w:pPr>
        <w:numPr>
          <w:ilvl w:val="0"/>
          <w:numId w:val="4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креира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(СО)</w:t>
      </w:r>
    </w:p>
    <w:p w:rsidR="00641779" w:rsidRPr="004C484E" w:rsidRDefault="00641779" w:rsidP="00C664D0">
      <w:pPr>
        <w:numPr>
          <w:ilvl w:val="0"/>
          <w:numId w:val="4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приказује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Тенисера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Latn-CS"/>
        </w:rPr>
        <w:t>“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(ИА)</w:t>
      </w:r>
    </w:p>
    <w:p w:rsidR="00AF1485" w:rsidRDefault="00641779" w:rsidP="00C664D0">
      <w:pPr>
        <w:numPr>
          <w:ilvl w:val="0"/>
          <w:numId w:val="4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уноси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новог 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641779" w:rsidRPr="004C484E" w:rsidRDefault="00AF1485" w:rsidP="00AF1485">
      <w:pPr>
        <w:spacing w:after="0" w:line="240" w:lineRule="auto"/>
        <w:ind w:left="360"/>
        <w:jc w:val="center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>
        <w:rPr>
          <w:rFonts w:ascii="Arial" w:eastAsia="Calibri" w:hAnsi="Arial" w:cs="Arial"/>
          <w:noProof/>
          <w:color w:val="FF0000"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076575" cy="2543982"/>
            <wp:effectExtent l="0" t="0" r="0" b="0"/>
            <wp:docPr id="11" name="Picture 11" descr="K:\PS implementacija\Screen Shot 2018-06-17 at 17.2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:\PS implementacija\Screen Shot 2018-06-17 at 17.20.5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4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779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br/>
      </w:r>
    </w:p>
    <w:p w:rsidR="00641779" w:rsidRPr="004C484E" w:rsidRDefault="00641779" w:rsidP="00C664D0">
      <w:pPr>
        <w:numPr>
          <w:ilvl w:val="0"/>
          <w:numId w:val="4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контролише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новог 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(АНСО)</w:t>
      </w:r>
    </w:p>
    <w:p w:rsidR="00641779" w:rsidRPr="004C484E" w:rsidRDefault="00641779" w:rsidP="00C664D0">
      <w:pPr>
        <w:numPr>
          <w:ilvl w:val="0"/>
          <w:numId w:val="4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(АПСО)</w:t>
      </w:r>
    </w:p>
    <w:p w:rsidR="00641779" w:rsidRPr="004C484E" w:rsidRDefault="00641779" w:rsidP="00C664D0">
      <w:pPr>
        <w:numPr>
          <w:ilvl w:val="0"/>
          <w:numId w:val="4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памти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податке о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(СО)</w:t>
      </w:r>
    </w:p>
    <w:p w:rsidR="00641779" w:rsidRPr="00AF1485" w:rsidRDefault="00641779" w:rsidP="00C664D0">
      <w:pPr>
        <w:numPr>
          <w:ilvl w:val="0"/>
          <w:numId w:val="48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AF1485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lastRenderedPageBreak/>
        <w:t>Систем</w:t>
      </w:r>
      <w:r w:rsidRPr="00AF1485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AF1485">
        <w:rPr>
          <w:rFonts w:ascii="Arial" w:eastAsia="Calibri" w:hAnsi="Arial" w:cs="Arial"/>
          <w:b/>
          <w:sz w:val="20"/>
          <w:szCs w:val="20"/>
          <w:u w:color="FFFFFF"/>
          <w:lang w:val="sr-Cyrl-CS"/>
        </w:rPr>
        <w:t>приказује</w:t>
      </w:r>
      <w:r w:rsidRPr="00AF1485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AF1485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AF1485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AF1485">
        <w:rPr>
          <w:rFonts w:ascii="Arial" w:eastAsia="Calibri" w:hAnsi="Arial" w:cs="Arial"/>
          <w:color w:val="000080"/>
          <w:sz w:val="20"/>
          <w:szCs w:val="20"/>
          <w:u w:color="FFFFFF"/>
        </w:rPr>
        <w:t>тенисер</w:t>
      </w:r>
      <w:r w:rsidRPr="00AF1485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AF1485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и</w:t>
      </w:r>
      <w:r w:rsidRPr="00AF1485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AF1485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AF1485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AF1485">
        <w:rPr>
          <w:rFonts w:ascii="Arial" w:eastAsia="Calibri" w:hAnsi="Arial" w:cs="Arial"/>
          <w:color w:val="000080"/>
          <w:sz w:val="20"/>
          <w:szCs w:val="20"/>
          <w:u w:color="FFFFFF"/>
          <w:lang w:val="ru-RU"/>
        </w:rPr>
        <w:t>“</w:t>
      </w:r>
      <w:r w:rsidRPr="00AF1485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AF1485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AF1485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AF1485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AF1485">
        <w:rPr>
          <w:rFonts w:ascii="Arial" w:eastAsia="Calibri" w:hAnsi="Arial" w:cs="Arial"/>
          <w:color w:val="000080"/>
          <w:sz w:val="20"/>
          <w:szCs w:val="20"/>
          <w:u w:color="FFFFFF"/>
        </w:rPr>
        <w:t>тенисера</w:t>
      </w:r>
      <w:r w:rsidRPr="00AF1485">
        <w:rPr>
          <w:rFonts w:ascii="Arial" w:eastAsia="Calibri" w:hAnsi="Arial" w:cs="Arial"/>
          <w:color w:val="000000"/>
          <w:sz w:val="20"/>
          <w:szCs w:val="20"/>
          <w:u w:color="FFFFFF"/>
          <w:lang w:val="sr-Latn-CS"/>
        </w:rPr>
        <w:t>“</w:t>
      </w:r>
      <w:r w:rsidRPr="00AF1485">
        <w:rPr>
          <w:rFonts w:ascii="Arial" w:eastAsia="Calibri" w:hAnsi="Arial" w:cs="Arial"/>
          <w:sz w:val="20"/>
          <w:szCs w:val="20"/>
          <w:u w:color="FFFFFF"/>
          <w:lang w:val="ru-RU"/>
        </w:rPr>
        <w:t>.</w:t>
      </w:r>
      <w:r w:rsidRPr="00AF1485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(ИА)</w:t>
      </w:r>
      <w:r w:rsidRPr="00AF1485">
        <w:rPr>
          <w:rFonts w:ascii="Arial" w:eastAsia="Calibri" w:hAnsi="Arial" w:cs="Arial"/>
          <w:sz w:val="20"/>
          <w:szCs w:val="20"/>
          <w:u w:color="FFFFFF"/>
          <w:lang w:val="sr-Cyrl-CS"/>
        </w:rPr>
        <w:br/>
      </w:r>
    </w:p>
    <w:p w:rsidR="00AF1485" w:rsidRDefault="00AF1485" w:rsidP="00AF1485">
      <w:pPr>
        <w:spacing w:after="0" w:line="240" w:lineRule="auto"/>
        <w:ind w:left="360"/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</w:pPr>
    </w:p>
    <w:p w:rsidR="00AF1485" w:rsidRPr="00AF1485" w:rsidRDefault="00AF1485" w:rsidP="00AF1485">
      <w:pPr>
        <w:spacing w:after="0" w:line="240" w:lineRule="auto"/>
        <w:ind w:left="360"/>
        <w:jc w:val="center"/>
        <w:rPr>
          <w:rFonts w:ascii="Arial" w:eastAsia="Calibri" w:hAnsi="Arial" w:cs="Arial"/>
          <w:sz w:val="20"/>
          <w:szCs w:val="20"/>
          <w:u w:color="FFFFFF"/>
          <w:lang w:val="ru-RU"/>
        </w:rPr>
      </w:pPr>
      <w:r>
        <w:rPr>
          <w:rFonts w:ascii="Arial" w:eastAsia="Calibri" w:hAnsi="Arial" w:cs="Arial"/>
          <w:noProof/>
          <w:color w:val="339966"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514725" cy="1596813"/>
            <wp:effectExtent l="0" t="0" r="0" b="0"/>
            <wp:docPr id="12" name="Picture 12" descr="K:\PS implementacija\Screen Shot 2018-06-17 at 17.2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:\PS implementacija\Screen Shot 2018-06-17 at 17.21.0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9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779" w:rsidRPr="004C484E" w:rsidRDefault="00641779" w:rsidP="00641779">
      <w:pPr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641779" w:rsidRPr="004C484E" w:rsidRDefault="00641779" w:rsidP="00641779">
      <w:pPr>
        <w:ind w:left="360"/>
        <w:rPr>
          <w:rFonts w:ascii="Arial" w:eastAsia="Calibri" w:hAnsi="Arial" w:cs="Arial"/>
          <w:sz w:val="20"/>
          <w:szCs w:val="20"/>
          <w:u w:color="FFFFFF"/>
          <w:lang w:val="sr-Latn-CS"/>
        </w:rPr>
      </w:pP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3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>.1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креира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”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641779" w:rsidRDefault="00641779" w:rsidP="00641779">
      <w:pPr>
        <w:ind w:left="360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8.1 Уколико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запамти податке о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поруку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  <w:lang w:val="sr-Cyrl-CS"/>
        </w:rPr>
        <w:t>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(ИА)</w:t>
      </w:r>
    </w:p>
    <w:p w:rsidR="00D86DD4" w:rsidRDefault="00331EC0" w:rsidP="00331EC0">
      <w:pPr>
        <w:ind w:left="360"/>
        <w:jc w:val="center"/>
        <w:rPr>
          <w:rFonts w:ascii="Arial" w:eastAsia="Calibri" w:hAnsi="Arial" w:cs="Arial"/>
          <w:sz w:val="20"/>
          <w:szCs w:val="20"/>
          <w:u w:color="FFFFFF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4150581" cy="950010"/>
            <wp:effectExtent l="0" t="0" r="0" b="0"/>
            <wp:docPr id="4" name="Picture 4" descr="K:\PS implementacija\Screen Shot 2018-06-17 at 18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PS implementacija\Screen Shot 2018-06-17 at 18.22.5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97" cy="9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D4" w:rsidRDefault="00D86DD4" w:rsidP="00641779">
      <w:pPr>
        <w:ind w:left="360"/>
        <w:rPr>
          <w:rFonts w:ascii="Arial" w:eastAsia="Calibri" w:hAnsi="Arial" w:cs="Arial"/>
          <w:sz w:val="20"/>
          <w:szCs w:val="20"/>
          <w:u w:color="FFFFFF"/>
        </w:rPr>
      </w:pPr>
    </w:p>
    <w:p w:rsidR="00D86DD4" w:rsidRDefault="00D86DD4" w:rsidP="00641779">
      <w:pPr>
        <w:ind w:left="360"/>
        <w:rPr>
          <w:rFonts w:ascii="Arial" w:eastAsia="Calibri" w:hAnsi="Arial" w:cs="Arial"/>
          <w:sz w:val="20"/>
          <w:szCs w:val="20"/>
          <w:u w:color="FFFFFF"/>
        </w:rPr>
      </w:pPr>
    </w:p>
    <w:p w:rsidR="00D86DD4" w:rsidRDefault="00D86DD4" w:rsidP="00641779">
      <w:pPr>
        <w:ind w:left="360"/>
        <w:rPr>
          <w:rFonts w:ascii="Arial" w:eastAsia="Calibri" w:hAnsi="Arial" w:cs="Arial"/>
          <w:sz w:val="20"/>
          <w:szCs w:val="20"/>
          <w:u w:color="FFFFFF"/>
        </w:rPr>
      </w:pPr>
    </w:p>
    <w:p w:rsidR="00D86DD4" w:rsidRDefault="00D86DD4" w:rsidP="00641779">
      <w:pPr>
        <w:ind w:left="360"/>
        <w:rPr>
          <w:rFonts w:ascii="Arial" w:eastAsia="Calibri" w:hAnsi="Arial" w:cs="Arial"/>
          <w:sz w:val="20"/>
          <w:szCs w:val="20"/>
          <w:u w:color="FFFFFF"/>
        </w:rPr>
      </w:pPr>
    </w:p>
    <w:p w:rsidR="00D86DD4" w:rsidRDefault="00D86DD4" w:rsidP="00641779">
      <w:pPr>
        <w:ind w:left="360"/>
        <w:rPr>
          <w:rFonts w:ascii="Arial" w:eastAsia="Calibri" w:hAnsi="Arial" w:cs="Arial"/>
          <w:sz w:val="20"/>
          <w:szCs w:val="20"/>
          <w:u w:color="FFFFFF"/>
        </w:rPr>
      </w:pPr>
    </w:p>
    <w:p w:rsidR="00D86DD4" w:rsidRDefault="00D86DD4" w:rsidP="00641779">
      <w:pPr>
        <w:ind w:left="360"/>
        <w:rPr>
          <w:rFonts w:ascii="Arial" w:eastAsia="Calibri" w:hAnsi="Arial" w:cs="Arial"/>
          <w:sz w:val="20"/>
          <w:szCs w:val="20"/>
          <w:u w:color="FFFFFF"/>
        </w:rPr>
      </w:pPr>
    </w:p>
    <w:p w:rsidR="00D86DD4" w:rsidRDefault="00D86DD4" w:rsidP="00641779">
      <w:pPr>
        <w:ind w:left="360"/>
        <w:rPr>
          <w:rFonts w:ascii="Arial" w:eastAsia="Calibri" w:hAnsi="Arial" w:cs="Arial"/>
          <w:sz w:val="20"/>
          <w:szCs w:val="20"/>
          <w:u w:color="FFFFFF"/>
        </w:rPr>
      </w:pPr>
    </w:p>
    <w:p w:rsidR="00D86DD4" w:rsidRDefault="00D86DD4" w:rsidP="00641779">
      <w:pPr>
        <w:ind w:left="360"/>
        <w:rPr>
          <w:rFonts w:ascii="Arial" w:eastAsia="Calibri" w:hAnsi="Arial" w:cs="Arial"/>
          <w:sz w:val="20"/>
          <w:szCs w:val="20"/>
          <w:u w:color="FFFFFF"/>
          <w:lang w:val="sr-Cyrl-RS"/>
        </w:rPr>
      </w:pPr>
    </w:p>
    <w:p w:rsidR="00AF1485" w:rsidRDefault="00AF1485" w:rsidP="00641779">
      <w:pPr>
        <w:ind w:left="360"/>
        <w:rPr>
          <w:rFonts w:ascii="Arial" w:eastAsia="Calibri" w:hAnsi="Arial" w:cs="Arial"/>
          <w:sz w:val="20"/>
          <w:szCs w:val="20"/>
          <w:u w:color="FFFFFF"/>
          <w:lang w:val="sr-Cyrl-RS"/>
        </w:rPr>
      </w:pPr>
    </w:p>
    <w:p w:rsidR="00AF1485" w:rsidRDefault="00AF1485" w:rsidP="00641779">
      <w:pPr>
        <w:ind w:left="360"/>
        <w:rPr>
          <w:rFonts w:ascii="Arial" w:eastAsia="Calibri" w:hAnsi="Arial" w:cs="Arial"/>
          <w:sz w:val="20"/>
          <w:szCs w:val="20"/>
          <w:u w:color="FFFFFF"/>
          <w:lang w:val="sr-Cyrl-RS"/>
        </w:rPr>
      </w:pPr>
    </w:p>
    <w:p w:rsidR="00AF1485" w:rsidRDefault="00AF1485" w:rsidP="00641779">
      <w:pPr>
        <w:ind w:left="360"/>
        <w:rPr>
          <w:rFonts w:ascii="Arial" w:eastAsia="Calibri" w:hAnsi="Arial" w:cs="Arial"/>
          <w:sz w:val="20"/>
          <w:szCs w:val="20"/>
          <w:u w:color="FFFFFF"/>
          <w:lang w:val="sr-Cyrl-RS"/>
        </w:rPr>
      </w:pPr>
    </w:p>
    <w:p w:rsidR="00AF1485" w:rsidRDefault="00AF1485" w:rsidP="00641779">
      <w:pPr>
        <w:ind w:left="360"/>
        <w:rPr>
          <w:rFonts w:ascii="Arial" w:eastAsia="Calibri" w:hAnsi="Arial" w:cs="Arial"/>
          <w:sz w:val="20"/>
          <w:szCs w:val="20"/>
          <w:u w:color="FFFFFF"/>
          <w:lang w:val="sr-Cyrl-RS"/>
        </w:rPr>
      </w:pPr>
    </w:p>
    <w:p w:rsidR="00AF1485" w:rsidRDefault="00AF1485" w:rsidP="00641779">
      <w:pPr>
        <w:ind w:left="360"/>
        <w:rPr>
          <w:rFonts w:ascii="Arial" w:eastAsia="Calibri" w:hAnsi="Arial" w:cs="Arial"/>
          <w:sz w:val="20"/>
          <w:szCs w:val="20"/>
          <w:u w:color="FFFFFF"/>
          <w:lang w:val="sr-Cyrl-RS"/>
        </w:rPr>
      </w:pPr>
    </w:p>
    <w:p w:rsidR="00AF1485" w:rsidRDefault="00AF1485" w:rsidP="00641779">
      <w:pPr>
        <w:ind w:left="360"/>
        <w:rPr>
          <w:rFonts w:ascii="Arial" w:eastAsia="Calibri" w:hAnsi="Arial" w:cs="Arial"/>
          <w:sz w:val="20"/>
          <w:szCs w:val="20"/>
          <w:u w:color="FFFFFF"/>
          <w:lang w:val="sr-Cyrl-RS"/>
        </w:rPr>
      </w:pPr>
    </w:p>
    <w:p w:rsidR="00AF1485" w:rsidRPr="00AF1485" w:rsidRDefault="00AF1485" w:rsidP="00BE2719">
      <w:pPr>
        <w:rPr>
          <w:rFonts w:ascii="Arial" w:eastAsia="Calibri" w:hAnsi="Arial" w:cs="Arial"/>
          <w:sz w:val="20"/>
          <w:szCs w:val="20"/>
          <w:u w:color="FFFFFF"/>
          <w:lang w:val="sr-Cyrl-RS"/>
        </w:rPr>
      </w:pPr>
    </w:p>
    <w:p w:rsidR="00D86DD4" w:rsidRDefault="00D86DD4" w:rsidP="00C664D0">
      <w:pPr>
        <w:pStyle w:val="Heading2"/>
        <w:numPr>
          <w:ilvl w:val="0"/>
          <w:numId w:val="47"/>
        </w:numPr>
        <w:rPr>
          <w:rFonts w:eastAsia="Calibri"/>
          <w:u w:color="FFFFFF"/>
          <w:lang w:val="sr-Cyrl-RS"/>
        </w:rPr>
      </w:pPr>
      <w:bookmarkStart w:id="26" w:name="_Toc517683151"/>
      <w:r>
        <w:rPr>
          <w:rFonts w:eastAsia="Calibri"/>
          <w:u w:color="FFFFFF"/>
          <w:lang w:val="sr-Cyrl-RS"/>
        </w:rPr>
        <w:t>Креирање турнира</w:t>
      </w:r>
      <w:bookmarkEnd w:id="26"/>
      <w:r>
        <w:rPr>
          <w:rFonts w:eastAsia="Calibri"/>
          <w:u w:color="FFFFFF"/>
          <w:lang w:val="sr-Cyrl-RS"/>
        </w:rPr>
        <w:t xml:space="preserve"> </w:t>
      </w:r>
    </w:p>
    <w:p w:rsidR="00D86DD4" w:rsidRDefault="00D86DD4" w:rsidP="00D86DD4">
      <w:pPr>
        <w:rPr>
          <w:lang w:val="sr-Cyrl-RS"/>
        </w:rPr>
      </w:pPr>
    </w:p>
    <w:p w:rsidR="00D86DD4" w:rsidRDefault="00D86DD4" w:rsidP="00D86DD4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: Систем  је укључен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 Систем приказује форму за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Турниром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Учитане су све категорије турнира.</w:t>
      </w:r>
    </w:p>
    <w:p w:rsidR="00AF1485" w:rsidRDefault="00AF1485" w:rsidP="00AF1485">
      <w:pPr>
        <w:jc w:val="center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448050" cy="2969810"/>
            <wp:effectExtent l="0" t="0" r="0" b="0"/>
            <wp:docPr id="13" name="Picture 13" descr="K:\PS implementacija\Screen Shot 2018-06-17 at 17.2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:\PS implementacija\Screen Shot 2018-06-17 at 17.22.1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D4" w:rsidRPr="004C484E" w:rsidRDefault="00D86DD4" w:rsidP="00D86DD4">
      <w:pPr>
        <w:rPr>
          <w:rFonts w:ascii="Arial" w:hAnsi="Arial" w:cs="Arial"/>
          <w:b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D86DD4" w:rsidRPr="004C484E" w:rsidRDefault="00D86DD4" w:rsidP="00C664D0">
      <w:pPr>
        <w:numPr>
          <w:ilvl w:val="0"/>
          <w:numId w:val="4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D86DD4" w:rsidRPr="004C484E" w:rsidRDefault="00D86DD4" w:rsidP="00C664D0">
      <w:pPr>
        <w:numPr>
          <w:ilvl w:val="0"/>
          <w:numId w:val="4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D86DD4" w:rsidRPr="004C484E" w:rsidRDefault="00D86DD4" w:rsidP="00C664D0">
      <w:pPr>
        <w:numPr>
          <w:ilvl w:val="0"/>
          <w:numId w:val="4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AF1485" w:rsidRDefault="00D86DD4" w:rsidP="00C664D0">
      <w:pPr>
        <w:numPr>
          <w:ilvl w:val="0"/>
          <w:numId w:val="4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AF148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AF1485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AF1485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AF1485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AF1485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 турнир</w:t>
      </w:r>
      <w:r w:rsidRPr="00AF1485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AF1485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AF1485" w:rsidRPr="00AF1485" w:rsidRDefault="00AF1485" w:rsidP="00AF1485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color w:val="FF0000"/>
          <w:sz w:val="20"/>
          <w:szCs w:val="20"/>
          <w:u w:color="FFFFFF"/>
          <w:lang w:val="sr-Latn-RS" w:eastAsia="sr-Latn-RS"/>
        </w:rPr>
        <w:lastRenderedPageBreak/>
        <w:drawing>
          <wp:inline distT="0" distB="0" distL="0" distR="0">
            <wp:extent cx="3590925" cy="3110492"/>
            <wp:effectExtent l="0" t="0" r="0" b="0"/>
            <wp:docPr id="14" name="Picture 14" descr="K:\PS implementacija\Screen Shot 2018-06-17 at 17.2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:\PS implementacija\Screen Shot 2018-06-17 at 17.22.4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11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D4" w:rsidRPr="004C484E" w:rsidRDefault="00D86DD4" w:rsidP="00C664D0">
      <w:pPr>
        <w:numPr>
          <w:ilvl w:val="0"/>
          <w:numId w:val="4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390CF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 контролише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 турнир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D86DD4" w:rsidRPr="004C484E" w:rsidRDefault="00D86DD4" w:rsidP="00C664D0">
      <w:pPr>
        <w:numPr>
          <w:ilvl w:val="0"/>
          <w:numId w:val="4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D86DD4" w:rsidRPr="004C484E" w:rsidRDefault="00D86DD4" w:rsidP="00C664D0">
      <w:pPr>
        <w:numPr>
          <w:ilvl w:val="0"/>
          <w:numId w:val="4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F2055C" w:rsidRPr="00F2055C" w:rsidRDefault="00D86DD4" w:rsidP="00C664D0">
      <w:pPr>
        <w:numPr>
          <w:ilvl w:val="0"/>
          <w:numId w:val="49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D86DD4" w:rsidRPr="004C484E" w:rsidRDefault="00D86DD4" w:rsidP="00F2055C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/>
      </w:r>
      <w:r w:rsidR="00F2055C"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3138530C" wp14:editId="58D6B705">
            <wp:extent cx="2847975" cy="1511682"/>
            <wp:effectExtent l="0" t="0" r="0" b="0"/>
            <wp:docPr id="19" name="Picture 19" descr="K:\PS implementacija\Screen Shot 2018-06-17 at 17.2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:\PS implementacija\Screen Shot 2018-06-17 at 17.22.5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51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D4" w:rsidRPr="004C484E" w:rsidRDefault="00D86DD4" w:rsidP="00D86DD4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D86DD4" w:rsidRPr="004C484E" w:rsidRDefault="00D86DD4" w:rsidP="00D86DD4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D86DD4" w:rsidRPr="004C484E" w:rsidRDefault="00D86DD4" w:rsidP="00D86DD4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3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D86DD4" w:rsidRDefault="00D86DD4" w:rsidP="00D86DD4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8.1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Турниру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D86DD4" w:rsidRPr="00D86DD4" w:rsidRDefault="00331EC0" w:rsidP="00331EC0">
      <w:pPr>
        <w:jc w:val="center"/>
        <w:rPr>
          <w:lang w:val="sr-Cyrl-RS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7663391C" wp14:editId="5792EAE5">
            <wp:extent cx="4150581" cy="950010"/>
            <wp:effectExtent l="0" t="0" r="0" b="0"/>
            <wp:docPr id="6" name="Picture 6" descr="K:\PS implementacija\Screen Shot 2018-06-17 at 18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PS implementacija\Screen Shot 2018-06-17 at 18.22.5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97" cy="9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55C" w:rsidRPr="00331EC0" w:rsidRDefault="00F2055C" w:rsidP="0025047A">
      <w:pPr>
        <w:rPr>
          <w:rFonts w:ascii="Arial" w:hAnsi="Arial" w:cs="Arial"/>
          <w:sz w:val="20"/>
          <w:szCs w:val="20"/>
          <w:u w:color="FFFFFF"/>
        </w:rPr>
      </w:pPr>
    </w:p>
    <w:p w:rsidR="006E28F0" w:rsidRDefault="006E28F0" w:rsidP="00C664D0">
      <w:pPr>
        <w:pStyle w:val="Heading2"/>
        <w:numPr>
          <w:ilvl w:val="0"/>
          <w:numId w:val="47"/>
        </w:numPr>
        <w:rPr>
          <w:u w:color="FFFFFF"/>
          <w:lang w:val="sr-Cyrl-RS"/>
        </w:rPr>
      </w:pPr>
      <w:bookmarkStart w:id="27" w:name="_Toc517683152"/>
      <w:r>
        <w:rPr>
          <w:u w:color="FFFFFF"/>
          <w:lang w:val="sr-Cyrl-RS"/>
        </w:rPr>
        <w:lastRenderedPageBreak/>
        <w:t>Приказ турнира</w:t>
      </w:r>
      <w:bookmarkEnd w:id="27"/>
    </w:p>
    <w:p w:rsidR="006E28F0" w:rsidRDefault="006E28F0" w:rsidP="0025047A">
      <w:pPr>
        <w:rPr>
          <w:rFonts w:ascii="Arial" w:hAnsi="Arial" w:cs="Arial"/>
          <w:sz w:val="20"/>
          <w:szCs w:val="20"/>
          <w:u w:color="FFFFFF"/>
          <w:lang w:val="sr-Cyrl-RS"/>
        </w:rPr>
      </w:pPr>
    </w:p>
    <w:p w:rsidR="006E28F0" w:rsidRPr="004C484E" w:rsidRDefault="006E28F0" w:rsidP="006E28F0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: Систем  је укључен</w:t>
      </w:r>
      <w:r w:rsidRPr="004C484E">
        <w:rPr>
          <w:rFonts w:ascii="Arial" w:hAnsi="Arial" w:cs="Arial"/>
          <w:sz w:val="20"/>
          <w:szCs w:val="20"/>
          <w:u w:color="FFFFFF"/>
        </w:rPr>
        <w:t xml:space="preserve"> 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 Систем приказује форму за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Турниром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6E28F0" w:rsidRPr="004C484E" w:rsidRDefault="006E28F0" w:rsidP="006E28F0">
      <w:pPr>
        <w:rPr>
          <w:rFonts w:ascii="Arial" w:hAnsi="Arial" w:cs="Arial"/>
          <w:b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6E28F0" w:rsidRPr="004C484E" w:rsidRDefault="006E28F0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Турнире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АПУСО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6E28F0" w:rsidRPr="004C484E" w:rsidRDefault="006E28F0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6E28F0" w:rsidRPr="004C484E" w:rsidRDefault="006E28F0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BB36AF" w:rsidRDefault="006E28F0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добијених у претрази уз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поруку: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следеће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BB36AF" w:rsidRPr="00BB36AF" w:rsidRDefault="008D152D" w:rsidP="00BB36AF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/>
      </w:r>
      <w:r w:rsidR="00BB36AF"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6A5FB857" wp14:editId="752FDEBC">
            <wp:extent cx="5038725" cy="2204442"/>
            <wp:effectExtent l="0" t="0" r="0" b="0"/>
            <wp:docPr id="21" name="Picture 21" descr="K:\PS implementacija\Screen Shot 2018-06-17 at 17.2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:\PS implementacija\Screen Shot 2018-06-17 at 17.21.3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0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8F0" w:rsidRPr="00EA63E0" w:rsidRDefault="006E28F0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бира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из листе Турнира. (АП</w:t>
      </w:r>
      <w:r>
        <w:rPr>
          <w:rFonts w:ascii="Arial" w:hAnsi="Arial" w:cs="Arial"/>
          <w:color w:val="000000"/>
          <w:sz w:val="20"/>
          <w:szCs w:val="20"/>
          <w:u w:color="FFFFFF"/>
          <w:lang w:val="sr-Cyrl-RS"/>
        </w:rPr>
        <w:t>У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СО)</w:t>
      </w:r>
    </w:p>
    <w:p w:rsidR="006E28F0" w:rsidRPr="005B7AB3" w:rsidRDefault="006E28F0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да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учита одабрани турнир. (АПСО)</w:t>
      </w:r>
    </w:p>
    <w:p w:rsidR="006E28F0" w:rsidRPr="00586D0B" w:rsidRDefault="006E28F0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учитава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податке  о одабраном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у.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6E28F0" w:rsidRPr="00586D0B" w:rsidRDefault="006E28F0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4A02A5" w:rsidRDefault="004A02A5" w:rsidP="006E28F0">
      <w:pPr>
        <w:rPr>
          <w:rFonts w:ascii="Arial" w:hAnsi="Arial" w:cs="Arial"/>
          <w:sz w:val="20"/>
          <w:szCs w:val="20"/>
          <w:u w:color="FFFFFF"/>
        </w:rPr>
      </w:pPr>
    </w:p>
    <w:p w:rsidR="004A02A5" w:rsidRDefault="004A02A5" w:rsidP="00470A54">
      <w:pPr>
        <w:jc w:val="center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lastRenderedPageBreak/>
        <w:drawing>
          <wp:inline distT="0" distB="0" distL="0" distR="0">
            <wp:extent cx="3482671" cy="5961939"/>
            <wp:effectExtent l="0" t="0" r="0" b="0"/>
            <wp:docPr id="32" name="Picture 32" descr="K:\Screen Shot 2018-06-17 at 19.4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Screen Shot 2018-06-17 at 19.41.55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11" cy="596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8F0" w:rsidRPr="004C484E" w:rsidRDefault="006E28F0" w:rsidP="006E28F0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6E28F0" w:rsidRPr="004C484E" w:rsidRDefault="006E28F0" w:rsidP="006E28F0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4.1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нађе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нити један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6E28F0" w:rsidRDefault="00331EC0" w:rsidP="00331EC0">
      <w:pPr>
        <w:jc w:val="center"/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7663391C" wp14:editId="5792EAE5">
            <wp:extent cx="4150581" cy="950010"/>
            <wp:effectExtent l="0" t="0" r="0" b="0"/>
            <wp:docPr id="10" name="Picture 10" descr="K:\PS implementacija\Screen Shot 2018-06-17 at 18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PS implementacija\Screen Shot 2018-06-17 at 18.22.5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97" cy="9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0E" w:rsidRPr="004A02A5" w:rsidRDefault="009A4D0E" w:rsidP="0025047A">
      <w:pPr>
        <w:rPr>
          <w:rFonts w:ascii="Arial" w:hAnsi="Arial" w:cs="Arial"/>
          <w:sz w:val="20"/>
          <w:szCs w:val="20"/>
          <w:u w:color="FFFFFF"/>
        </w:rPr>
      </w:pPr>
    </w:p>
    <w:p w:rsidR="009A4D0E" w:rsidRDefault="009A4D0E" w:rsidP="00C664D0">
      <w:pPr>
        <w:pStyle w:val="Heading2"/>
        <w:numPr>
          <w:ilvl w:val="0"/>
          <w:numId w:val="47"/>
        </w:numPr>
        <w:rPr>
          <w:u w:color="FFFFFF"/>
          <w:lang w:val="sr-Cyrl-RS"/>
        </w:rPr>
      </w:pPr>
      <w:bookmarkStart w:id="28" w:name="_Toc517683153"/>
      <w:r>
        <w:rPr>
          <w:u w:color="FFFFFF"/>
          <w:lang w:val="sr-Cyrl-RS"/>
        </w:rPr>
        <w:lastRenderedPageBreak/>
        <w:t>Креирање учешћа на турниру</w:t>
      </w:r>
      <w:bookmarkEnd w:id="28"/>
    </w:p>
    <w:p w:rsidR="009A4D0E" w:rsidRDefault="009A4D0E" w:rsidP="009A4D0E">
      <w:pPr>
        <w:pStyle w:val="Heading2"/>
        <w:rPr>
          <w:u w:color="FFFFFF"/>
          <w:lang w:val="sr-Cyrl-RS"/>
        </w:rPr>
      </w:pPr>
    </w:p>
    <w:p w:rsidR="009A4D0E" w:rsidRPr="004C484E" w:rsidRDefault="009A4D0E" w:rsidP="009A4D0E">
      <w:pPr>
        <w:rPr>
          <w:rFonts w:ascii="Arial" w:hAnsi="Arial" w:cs="Arial"/>
          <w:sz w:val="20"/>
          <w:szCs w:val="20"/>
          <w:u w:color="FFFFFF"/>
        </w:rPr>
      </w:pPr>
      <w:r>
        <w:rPr>
          <w:u w:color="FFFFFF"/>
          <w:lang w:val="sr-Cyrl-R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 је укључен</w:t>
      </w:r>
      <w:r w:rsidRPr="004C484E">
        <w:rPr>
          <w:rFonts w:ascii="Arial" w:hAnsi="Arial" w:cs="Arial"/>
          <w:sz w:val="20"/>
          <w:szCs w:val="20"/>
          <w:u w:color="FFFFFF"/>
        </w:rPr>
        <w:t xml:space="preserve"> 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 Приказана је форма за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</w:rPr>
        <w:t>Турниром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07611">
        <w:rPr>
          <w:rFonts w:ascii="Arial" w:hAnsi="Arial" w:cs="Arial"/>
          <w:color w:val="000000" w:themeColor="text1"/>
          <w:sz w:val="20"/>
          <w:szCs w:val="20"/>
          <w:u w:color="FFFFFF"/>
          <w:lang w:val="sr-Cyrl-RS"/>
        </w:rPr>
        <w:t>Учитани су сви тенисери.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На турниру није одигран нити један меч.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9A4D0E" w:rsidRDefault="009A4D0E" w:rsidP="009A4D0E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9A4D0E" w:rsidRPr="004C484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Турнире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АПУСО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9A4D0E" w:rsidRPr="004C484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9A4D0E" w:rsidRPr="004C484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9A4D0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добијених у претрази уз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поруку: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следеће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9A4D0E" w:rsidRPr="00EA63E0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бира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из листе Турнира. (АПУСО)</w:t>
      </w:r>
    </w:p>
    <w:p w:rsidR="009A4D0E" w:rsidRPr="00EA63E0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да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учита одабрани турнир. (АПСО)</w:t>
      </w:r>
    </w:p>
    <w:p w:rsidR="009A4D0E" w:rsidRPr="005B7AB3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учитава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податке  о одабраном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у.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9A4D0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9A4D0E" w:rsidRPr="00814A69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814A69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814A69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814A69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814A69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814A69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14A69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814A69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814A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814A69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814A69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814A69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814A69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9A4D0E" w:rsidRPr="004C484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9A4D0E" w:rsidRPr="004C484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Учешће на турниру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9A4D0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ново 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F50A69" w:rsidRPr="004C484E" w:rsidRDefault="00F50A69" w:rsidP="00F50A69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color w:val="FF0000"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781425" cy="1966584"/>
            <wp:effectExtent l="0" t="0" r="0" b="0"/>
            <wp:docPr id="22" name="Picture 22" descr="K:\PS implementacija\Screen Shot 2018-06-17 at 17.23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:\PS implementacija\Screen Shot 2018-06-17 at 17.23.40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0E" w:rsidRPr="004C484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390CF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 контролише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ново 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9A4D0E" w:rsidRPr="004C484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учешћу на турнируу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9A4D0E" w:rsidRPr="004C484E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Учешћу на турнируу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F50A69" w:rsidRPr="00F50A69" w:rsidRDefault="009A4D0E" w:rsidP="00C664D0">
      <w:pPr>
        <w:numPr>
          <w:ilvl w:val="0"/>
          <w:numId w:val="51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запамћено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учешће на турниру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учешће на турниру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9A4D0E" w:rsidRPr="004A02A5" w:rsidRDefault="009A4D0E" w:rsidP="004A02A5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/>
      </w:r>
      <w:r w:rsidR="00F50A69"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34CCA4F9" wp14:editId="29E1AA24">
            <wp:extent cx="3790950" cy="1937311"/>
            <wp:effectExtent l="0" t="0" r="0" b="0"/>
            <wp:docPr id="23" name="Picture 23" descr="K:\PS implementacija\Screen Shot 2018-06-17 at 17.2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:\PS implementacija\Screen Shot 2018-06-17 at 17.24.1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3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D0E" w:rsidRDefault="009A4D0E" w:rsidP="009A4D0E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lastRenderedPageBreak/>
        <w:t>Алтернативна сценарија</w:t>
      </w:r>
    </w:p>
    <w:p w:rsidR="009A4D0E" w:rsidRPr="00814A69" w:rsidRDefault="009A4D0E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4.1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нађе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нити један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9A4D0E" w:rsidRPr="004C484E" w:rsidRDefault="009A4D0E" w:rsidP="009A4D0E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11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9A4D0E" w:rsidRDefault="009A4D0E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>16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турнируу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D10FF8" w:rsidRDefault="00331EC0" w:rsidP="00331EC0">
      <w:pPr>
        <w:ind w:left="360"/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7663391C" wp14:editId="5792EAE5">
            <wp:extent cx="4150581" cy="950010"/>
            <wp:effectExtent l="0" t="0" r="0" b="0"/>
            <wp:docPr id="20" name="Picture 20" descr="K:\PS implementacija\Screen Shot 2018-06-17 at 18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PS implementacija\Screen Shot 2018-06-17 at 18.22.5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97" cy="9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8" w:rsidRDefault="00D10FF8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9A4D0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331EC0">
      <w:pPr>
        <w:rPr>
          <w:rFonts w:ascii="Arial" w:hAnsi="Arial" w:cs="Arial"/>
          <w:sz w:val="20"/>
          <w:szCs w:val="20"/>
          <w:u w:color="FFFFFF"/>
        </w:rPr>
      </w:pPr>
    </w:p>
    <w:p w:rsidR="004A02A5" w:rsidRDefault="004A02A5" w:rsidP="00331EC0">
      <w:pPr>
        <w:rPr>
          <w:rFonts w:ascii="Arial" w:hAnsi="Arial" w:cs="Arial"/>
          <w:sz w:val="20"/>
          <w:szCs w:val="20"/>
          <w:u w:color="FFFFFF"/>
        </w:rPr>
      </w:pPr>
    </w:p>
    <w:p w:rsidR="004A02A5" w:rsidRDefault="004A02A5" w:rsidP="00331EC0">
      <w:pPr>
        <w:rPr>
          <w:rFonts w:ascii="Arial" w:hAnsi="Arial" w:cs="Arial"/>
          <w:sz w:val="20"/>
          <w:szCs w:val="20"/>
          <w:u w:color="FFFFFF"/>
        </w:rPr>
      </w:pPr>
    </w:p>
    <w:p w:rsidR="004A02A5" w:rsidRDefault="004A02A5" w:rsidP="00331EC0">
      <w:pPr>
        <w:rPr>
          <w:rFonts w:ascii="Arial" w:hAnsi="Arial" w:cs="Arial"/>
          <w:sz w:val="20"/>
          <w:szCs w:val="20"/>
          <w:u w:color="FFFFFF"/>
        </w:rPr>
      </w:pPr>
    </w:p>
    <w:p w:rsidR="004A02A5" w:rsidRDefault="004A02A5" w:rsidP="00331EC0">
      <w:pPr>
        <w:rPr>
          <w:rFonts w:ascii="Arial" w:hAnsi="Arial" w:cs="Arial"/>
          <w:sz w:val="20"/>
          <w:szCs w:val="20"/>
          <w:u w:color="FFFFFF"/>
        </w:rPr>
      </w:pPr>
    </w:p>
    <w:p w:rsidR="004A02A5" w:rsidRDefault="004A02A5" w:rsidP="00331EC0">
      <w:pPr>
        <w:rPr>
          <w:rFonts w:ascii="Arial" w:hAnsi="Arial" w:cs="Arial"/>
          <w:sz w:val="20"/>
          <w:szCs w:val="20"/>
          <w:u w:color="FFFFFF"/>
        </w:rPr>
      </w:pPr>
    </w:p>
    <w:p w:rsidR="004A02A5" w:rsidRDefault="004A02A5" w:rsidP="00331EC0">
      <w:pPr>
        <w:rPr>
          <w:rFonts w:ascii="Arial" w:hAnsi="Arial" w:cs="Arial"/>
          <w:sz w:val="20"/>
          <w:szCs w:val="20"/>
          <w:u w:color="FFFFFF"/>
        </w:rPr>
      </w:pPr>
    </w:p>
    <w:p w:rsidR="004A02A5" w:rsidRPr="00331EC0" w:rsidRDefault="004A02A5" w:rsidP="00331EC0">
      <w:pPr>
        <w:rPr>
          <w:rFonts w:ascii="Arial" w:hAnsi="Arial" w:cs="Arial"/>
          <w:sz w:val="20"/>
          <w:szCs w:val="20"/>
          <w:u w:color="FFFFFF"/>
        </w:rPr>
      </w:pPr>
    </w:p>
    <w:p w:rsidR="00D10FF8" w:rsidRPr="00407611" w:rsidRDefault="00D10FF8" w:rsidP="00C664D0">
      <w:pPr>
        <w:pStyle w:val="Heading2"/>
        <w:numPr>
          <w:ilvl w:val="0"/>
          <w:numId w:val="47"/>
        </w:numPr>
        <w:rPr>
          <w:u w:color="FFFFFF"/>
          <w:lang w:val="sr-Cyrl-CS"/>
        </w:rPr>
      </w:pPr>
      <w:bookmarkStart w:id="29" w:name="_Toc517683154"/>
      <w:r>
        <w:rPr>
          <w:u w:color="FFFFFF"/>
          <w:lang w:val="sr-Cyrl-CS"/>
        </w:rPr>
        <w:lastRenderedPageBreak/>
        <w:t>Креирање меча</w:t>
      </w:r>
      <w:bookmarkEnd w:id="29"/>
    </w:p>
    <w:p w:rsidR="009A4D0E" w:rsidRDefault="009A4D0E" w:rsidP="009A4D0E">
      <w:pPr>
        <w:rPr>
          <w:u w:color="FFFFFF"/>
          <w:lang w:val="sr-Cyrl-RS"/>
        </w:rPr>
      </w:pPr>
    </w:p>
    <w:p w:rsidR="00D10FF8" w:rsidRPr="004C484E" w:rsidRDefault="00D10FF8" w:rsidP="00D10FF8">
      <w:pPr>
        <w:rPr>
          <w:rFonts w:ascii="Arial" w:hAnsi="Arial" w:cs="Arial"/>
          <w:sz w:val="20"/>
          <w:szCs w:val="20"/>
          <w:u w:color="FFFFFF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: Систем  је укључен</w:t>
      </w:r>
      <w:r w:rsidRPr="004C484E">
        <w:rPr>
          <w:rFonts w:ascii="Arial" w:hAnsi="Arial" w:cs="Arial"/>
          <w:sz w:val="20"/>
          <w:szCs w:val="20"/>
          <w:u w:color="FFFFFF"/>
        </w:rPr>
        <w:t xml:space="preserve"> 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 Систем приказује форму за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Турниром</w:t>
      </w:r>
      <w:r>
        <w:rPr>
          <w:rFonts w:ascii="Arial" w:hAnsi="Arial" w:cs="Arial"/>
          <w:sz w:val="20"/>
          <w:szCs w:val="20"/>
          <w:u w:color="FFFFFF"/>
          <w:lang w:val="sr-Cyrl-R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Попуњена су сва места на турниру.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Учитани су тенисери који учествују.</w:t>
      </w:r>
    </w:p>
    <w:p w:rsidR="00D10FF8" w:rsidRDefault="00D10FF8" w:rsidP="00D10FF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D10FF8" w:rsidRPr="004C484E" w:rsidRDefault="00D10FF8" w:rsidP="00C664D0">
      <w:pPr>
        <w:numPr>
          <w:ilvl w:val="0"/>
          <w:numId w:val="5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Турнире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АПУСО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D10FF8" w:rsidRPr="004C484E" w:rsidRDefault="00D10FF8" w:rsidP="00C664D0">
      <w:pPr>
        <w:numPr>
          <w:ilvl w:val="0"/>
          <w:numId w:val="5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D10FF8" w:rsidRPr="004C484E" w:rsidRDefault="00D10FF8" w:rsidP="00C664D0">
      <w:pPr>
        <w:numPr>
          <w:ilvl w:val="0"/>
          <w:numId w:val="5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D10FF8" w:rsidRDefault="00D10FF8" w:rsidP="00C664D0">
      <w:pPr>
        <w:numPr>
          <w:ilvl w:val="0"/>
          <w:numId w:val="5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добијених у претрази уз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поруку: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следеће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D10FF8" w:rsidRPr="00EA63E0" w:rsidRDefault="00D10FF8" w:rsidP="00C664D0">
      <w:pPr>
        <w:numPr>
          <w:ilvl w:val="0"/>
          <w:numId w:val="5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бира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из листе Турнира. (АПУСО)</w:t>
      </w:r>
    </w:p>
    <w:p w:rsidR="00D10FF8" w:rsidRPr="00EA63E0" w:rsidRDefault="00D10FF8" w:rsidP="00C664D0">
      <w:pPr>
        <w:numPr>
          <w:ilvl w:val="0"/>
          <w:numId w:val="5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да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учита одабрани турнир. (АПСО)</w:t>
      </w:r>
    </w:p>
    <w:p w:rsidR="00D10FF8" w:rsidRPr="00510509" w:rsidRDefault="00D10FF8" w:rsidP="00C664D0">
      <w:pPr>
        <w:numPr>
          <w:ilvl w:val="0"/>
          <w:numId w:val="5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учитава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податке  о одабраном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у.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D10FF8" w:rsidRPr="00B50944" w:rsidRDefault="00D10FF8" w:rsidP="00C664D0">
      <w:pPr>
        <w:numPr>
          <w:ilvl w:val="0"/>
          <w:numId w:val="52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одабрани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D10FF8" w:rsidRPr="004C484E" w:rsidRDefault="00D10FF8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D10FF8" w:rsidRPr="004C484E" w:rsidRDefault="00D10FF8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D10FF8" w:rsidRPr="004C484E" w:rsidRDefault="00D10FF8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Меч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D10FF8" w:rsidRPr="004C484E" w:rsidRDefault="00D10FF8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у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 меч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D10FF8" w:rsidRPr="004C484E" w:rsidRDefault="00D10FF8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390CF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 контролише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у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 меч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D10FF8" w:rsidRPr="004C484E" w:rsidRDefault="00D10FF8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D10FF8" w:rsidRPr="004C484E" w:rsidRDefault="00D10FF8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D10FF8" w:rsidRPr="00F50A69" w:rsidRDefault="00D10FF8" w:rsidP="00C664D0">
      <w:pPr>
        <w:numPr>
          <w:ilvl w:val="0"/>
          <w:numId w:val="50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запамћени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меч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запамтио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меч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  <w:r>
        <w:rPr>
          <w:rFonts w:ascii="Arial" w:hAnsi="Arial" w:cs="Arial"/>
          <w:sz w:val="20"/>
          <w:szCs w:val="20"/>
          <w:u w:color="FFFFFF"/>
          <w:lang w:val="sr-Cyrl-CS"/>
        </w:rPr>
        <w:br/>
      </w:r>
    </w:p>
    <w:p w:rsidR="00F50A69" w:rsidRPr="004C484E" w:rsidRDefault="00F50A69" w:rsidP="00F50A69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648075" cy="1864296"/>
            <wp:effectExtent l="0" t="0" r="0" b="0"/>
            <wp:docPr id="25" name="Picture 25" descr="K:\PS implementacija\Screen Shot 2018-06-17 at 17.2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:\PS implementacija\Screen Shot 2018-06-17 at 17.24.53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25" cy="186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8" w:rsidRDefault="00D10FF8" w:rsidP="00D10FF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50A69" w:rsidRPr="004C484E" w:rsidRDefault="00F50A69" w:rsidP="00F50A69">
      <w:pPr>
        <w:jc w:val="center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267075" cy="1256567"/>
            <wp:effectExtent l="0" t="0" r="0" b="0"/>
            <wp:docPr id="26" name="Picture 26" descr="K:\PS implementacija\Screen Shot 2018-06-17 at 17.25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:\PS implementacija\Screen Shot 2018-06-17 at 17.25.0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2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8" w:rsidRDefault="00D10FF8" w:rsidP="00D10FF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D10FF8" w:rsidRPr="00B50944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4.1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нађе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нити један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D10FF8" w:rsidRPr="004C484E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lastRenderedPageBreak/>
        <w:t>11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331EC0" w:rsidRDefault="00D10FF8" w:rsidP="00D10FF8">
      <w:pPr>
        <w:ind w:left="36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>16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Мечу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Меч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D10FF8" w:rsidRDefault="00D10FF8" w:rsidP="00331EC0">
      <w:pPr>
        <w:ind w:left="360"/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/>
      </w:r>
      <w:r w:rsidR="00331EC0"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7663391C" wp14:editId="5792EAE5">
            <wp:extent cx="4150581" cy="950010"/>
            <wp:effectExtent l="0" t="0" r="0" b="0"/>
            <wp:docPr id="24" name="Picture 24" descr="K:\PS implementacija\Screen Shot 2018-06-17 at 18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PS implementacija\Screen Shot 2018-06-17 at 18.22.5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97" cy="9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8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Default="00F50A69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50A69" w:rsidRPr="00331EC0" w:rsidRDefault="00F50A69" w:rsidP="00331EC0">
      <w:pPr>
        <w:rPr>
          <w:rFonts w:ascii="Arial" w:hAnsi="Arial" w:cs="Arial"/>
          <w:sz w:val="20"/>
          <w:szCs w:val="20"/>
          <w:u w:color="FFFFFF"/>
        </w:rPr>
      </w:pPr>
    </w:p>
    <w:p w:rsidR="00D10FF8" w:rsidRDefault="00D10FF8" w:rsidP="00C664D0">
      <w:pPr>
        <w:pStyle w:val="Heading2"/>
        <w:numPr>
          <w:ilvl w:val="0"/>
          <w:numId w:val="47"/>
        </w:numPr>
        <w:rPr>
          <w:u w:color="FFFFFF"/>
          <w:lang w:val="sr-Cyrl-CS"/>
        </w:rPr>
      </w:pPr>
      <w:bookmarkStart w:id="30" w:name="_Toc517683155"/>
      <w:r>
        <w:rPr>
          <w:u w:color="FFFFFF"/>
          <w:lang w:val="sr-Cyrl-CS"/>
        </w:rPr>
        <w:lastRenderedPageBreak/>
        <w:t>Приказ ранг листе тенисера</w:t>
      </w:r>
      <w:bookmarkEnd w:id="30"/>
    </w:p>
    <w:p w:rsidR="00D10FF8" w:rsidRDefault="00D10FF8" w:rsidP="00D10FF8">
      <w:pPr>
        <w:rPr>
          <w:lang w:val="sr-Cyrl-CS"/>
        </w:rPr>
      </w:pPr>
    </w:p>
    <w:p w:rsidR="00D10FF8" w:rsidRPr="004C484E" w:rsidRDefault="00D10FF8" w:rsidP="00D10FF8">
      <w:pPr>
        <w:rPr>
          <w:rFonts w:ascii="Arial" w:eastAsia="Calibri" w:hAnsi="Arial" w:cs="Arial"/>
          <w:sz w:val="20"/>
          <w:szCs w:val="20"/>
          <w:u w:color="FFFFFF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</w:rPr>
        <w:t>je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уло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рад са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</w:rPr>
        <w:t>Тенисером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 </w:t>
      </w:r>
    </w:p>
    <w:p w:rsidR="00D10FF8" w:rsidRPr="004E56B6" w:rsidRDefault="00D10FF8" w:rsidP="00D10FF8">
      <w:pPr>
        <w:rPr>
          <w:rFonts w:ascii="Arial" w:eastAsia="Calibri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Основни сценарио СК </w:t>
      </w:r>
    </w:p>
    <w:p w:rsidR="00D10FF8" w:rsidRPr="004C484E" w:rsidRDefault="00D10FF8" w:rsidP="00C664D0">
      <w:pPr>
        <w:numPr>
          <w:ilvl w:val="0"/>
          <w:numId w:val="53"/>
        </w:numPr>
        <w:spacing w:after="0" w:line="240" w:lineRule="auto"/>
        <w:jc w:val="both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eastAsia="Calibri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прикаже ранг листу тенисера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(АПСО)</w:t>
      </w:r>
    </w:p>
    <w:p w:rsidR="00D10FF8" w:rsidRPr="004C484E" w:rsidRDefault="00D10FF8" w:rsidP="00C664D0">
      <w:pPr>
        <w:numPr>
          <w:ilvl w:val="0"/>
          <w:numId w:val="54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формира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ранг листу тенисера.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(СО)</w:t>
      </w:r>
    </w:p>
    <w:p w:rsidR="00D10FF8" w:rsidRPr="004C484E" w:rsidRDefault="00D10FF8" w:rsidP="00C664D0">
      <w:pPr>
        <w:numPr>
          <w:ilvl w:val="0"/>
          <w:numId w:val="54"/>
        </w:numPr>
        <w:spacing w:after="0" w:line="240" w:lineRule="auto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color w:val="000000"/>
          <w:sz w:val="20"/>
          <w:szCs w:val="20"/>
          <w:u w:color="FFFFFF"/>
          <w:lang w:val="sr-Cyrl-CS"/>
        </w:rPr>
        <w:t>ранг листу тенисера</w:t>
      </w:r>
      <w:r w:rsidRPr="004C484E">
        <w:rPr>
          <w:rFonts w:ascii="Arial" w:eastAsia="Calibri" w:hAnsi="Arial" w:cs="Arial"/>
          <w:color w:val="000080"/>
          <w:sz w:val="20"/>
          <w:szCs w:val="20"/>
          <w:u w:color="FFFFFF"/>
        </w:rPr>
        <w:t>.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(ИА)</w:t>
      </w:r>
    </w:p>
    <w:p w:rsidR="00F50A69" w:rsidRDefault="00F50A69" w:rsidP="00D10FF8">
      <w:pPr>
        <w:rPr>
          <w:rFonts w:ascii="Arial" w:eastAsia="Calibri" w:hAnsi="Arial" w:cs="Arial"/>
          <w:sz w:val="20"/>
          <w:szCs w:val="20"/>
          <w:u w:color="FFFFFF"/>
          <w:lang w:val="ru-RU"/>
        </w:rPr>
      </w:pPr>
    </w:p>
    <w:p w:rsidR="00F50A69" w:rsidRDefault="00F50A69" w:rsidP="00F50A69">
      <w:pPr>
        <w:jc w:val="center"/>
        <w:rPr>
          <w:rFonts w:ascii="Arial" w:eastAsia="Calibri" w:hAnsi="Arial" w:cs="Arial"/>
          <w:sz w:val="20"/>
          <w:szCs w:val="20"/>
          <w:u w:color="FFFFFF"/>
          <w:lang w:val="ru-RU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4362450" cy="2240745"/>
            <wp:effectExtent l="0" t="0" r="0" b="0"/>
            <wp:docPr id="28" name="Picture 28" descr="K:\PS implementacija\Screen Shot 2018-06-17 at 17.2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:\PS implementacija\Screen Shot 2018-06-17 at 17.21.19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8" w:rsidRPr="004C484E" w:rsidRDefault="00D10FF8" w:rsidP="00D10FF8">
      <w:pPr>
        <w:rPr>
          <w:rFonts w:ascii="Arial" w:eastAsia="Calibri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D10FF8" w:rsidRPr="004C484E" w:rsidRDefault="00D10FF8" w:rsidP="00D10FF8">
      <w:pPr>
        <w:ind w:left="360"/>
        <w:rPr>
          <w:rFonts w:ascii="Arial" w:eastAsia="Calibri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eastAsia="Calibri" w:hAnsi="Arial" w:cs="Arial"/>
          <w:sz w:val="20"/>
          <w:szCs w:val="20"/>
          <w:u w:color="FFFFFF"/>
        </w:rPr>
        <w:t>3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>.1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 xml:space="preserve"> не може да формира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ранг листу 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eastAsia="Calibri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eastAsia="Calibri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не може да формира</w:t>
      </w:r>
      <w:r w:rsidRPr="004C484E">
        <w:rPr>
          <w:rFonts w:ascii="Arial" w:eastAsia="Calibri" w:hAnsi="Arial" w:cs="Arial"/>
          <w:b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ранг листу тенисера</w:t>
      </w:r>
      <w:r w:rsidRPr="004C484E">
        <w:rPr>
          <w:rFonts w:ascii="Arial" w:eastAsia="Calibri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eastAsia="Calibri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eastAsia="Calibri" w:hAnsi="Arial" w:cs="Arial"/>
          <w:sz w:val="20"/>
          <w:szCs w:val="20"/>
          <w:u w:color="FFFFFF"/>
          <w:lang w:val="sr-Cyrl-CS"/>
        </w:rPr>
        <w:t>. (ИА)</w:t>
      </w:r>
    </w:p>
    <w:p w:rsidR="00D10FF8" w:rsidRDefault="00331EC0" w:rsidP="00331EC0">
      <w:pPr>
        <w:jc w:val="center"/>
        <w:rPr>
          <w:lang w:val="sr-Cyrl-CS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7663391C" wp14:editId="5792EAE5">
            <wp:extent cx="4150581" cy="950010"/>
            <wp:effectExtent l="0" t="0" r="0" b="0"/>
            <wp:docPr id="27" name="Picture 27" descr="K:\PS implementacija\Screen Shot 2018-06-17 at 18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PS implementacija\Screen Shot 2018-06-17 at 18.22.5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97" cy="9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8" w:rsidRDefault="00D10FF8" w:rsidP="00D10FF8">
      <w:pPr>
        <w:rPr>
          <w:lang w:val="sr-Cyrl-CS"/>
        </w:rPr>
      </w:pPr>
    </w:p>
    <w:p w:rsidR="00D10FF8" w:rsidRDefault="00D10FF8" w:rsidP="00D10FF8">
      <w:pPr>
        <w:rPr>
          <w:lang w:val="sr-Cyrl-CS"/>
        </w:rPr>
      </w:pPr>
    </w:p>
    <w:p w:rsidR="00D10FF8" w:rsidRDefault="00D10FF8" w:rsidP="00D10FF8">
      <w:pPr>
        <w:rPr>
          <w:lang w:val="sr-Cyrl-CS"/>
        </w:rPr>
      </w:pPr>
    </w:p>
    <w:p w:rsidR="00D10FF8" w:rsidRDefault="00D10FF8" w:rsidP="00D10FF8">
      <w:pPr>
        <w:rPr>
          <w:lang w:val="sr-Cyrl-CS"/>
        </w:rPr>
      </w:pPr>
    </w:p>
    <w:p w:rsidR="00D10FF8" w:rsidRDefault="00D10FF8" w:rsidP="00D10FF8">
      <w:pPr>
        <w:rPr>
          <w:lang w:val="sr-Cyrl-CS"/>
        </w:rPr>
      </w:pPr>
    </w:p>
    <w:p w:rsidR="00D10FF8" w:rsidRPr="00331EC0" w:rsidRDefault="00D10FF8" w:rsidP="00D10FF8"/>
    <w:p w:rsidR="00D10FF8" w:rsidRDefault="00D10FF8" w:rsidP="00C664D0">
      <w:pPr>
        <w:pStyle w:val="Heading2"/>
        <w:numPr>
          <w:ilvl w:val="0"/>
          <w:numId w:val="47"/>
        </w:numPr>
        <w:rPr>
          <w:lang w:val="sr-Cyrl-CS"/>
        </w:rPr>
      </w:pPr>
      <w:bookmarkStart w:id="31" w:name="_Toc517683156"/>
      <w:r>
        <w:rPr>
          <w:lang w:val="sr-Cyrl-CS"/>
        </w:rPr>
        <w:lastRenderedPageBreak/>
        <w:t>Брисање учешћа на турниру</w:t>
      </w:r>
      <w:bookmarkEnd w:id="31"/>
    </w:p>
    <w:p w:rsidR="00D10FF8" w:rsidRPr="00D10FF8" w:rsidRDefault="00D10FF8" w:rsidP="00D10FF8">
      <w:pPr>
        <w:rPr>
          <w:lang w:val="sr-Cyrl-CS"/>
        </w:rPr>
      </w:pPr>
    </w:p>
    <w:p w:rsidR="00D10FF8" w:rsidRPr="004C484E" w:rsidRDefault="00D10FF8" w:rsidP="00D10FF8">
      <w:pPr>
        <w:rPr>
          <w:rFonts w:ascii="Arial" w:hAnsi="Arial" w:cs="Arial"/>
          <w:sz w:val="20"/>
          <w:szCs w:val="20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 је укључен</w:t>
      </w:r>
      <w:r w:rsidRPr="004C484E">
        <w:rPr>
          <w:rFonts w:ascii="Arial" w:hAnsi="Arial" w:cs="Arial"/>
          <w:sz w:val="20"/>
          <w:szCs w:val="20"/>
        </w:rPr>
        <w:t xml:space="preserve"> 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и </w:t>
      </w:r>
      <w:r w:rsidRPr="004C484E">
        <w:rPr>
          <w:rFonts w:ascii="Arial" w:hAnsi="Arial" w:cs="Arial"/>
          <w:color w:val="FF0000"/>
          <w:sz w:val="20"/>
          <w:szCs w:val="20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</w:rPr>
        <w:t>je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</w:t>
      </w:r>
      <w:r w:rsidRPr="004C484E">
        <w:rPr>
          <w:rFonts w:ascii="Arial" w:hAnsi="Arial" w:cs="Arial"/>
          <w:sz w:val="20"/>
          <w:szCs w:val="20"/>
          <w:lang w:val="sr-Cyrl-CS"/>
        </w:rPr>
        <w:t>уло</w:t>
      </w:r>
      <w:r w:rsidRPr="004C484E">
        <w:rPr>
          <w:rFonts w:ascii="Arial" w:hAnsi="Arial" w:cs="Arial"/>
          <w:sz w:val="20"/>
          <w:szCs w:val="20"/>
          <w:lang w:val="ru-RU"/>
        </w:rPr>
        <w:t>гован под својом шифром. Приказана је форма за</w:t>
      </w:r>
      <w:r w:rsidRPr="004C484E">
        <w:rPr>
          <w:rFonts w:ascii="Arial" w:hAnsi="Arial" w:cs="Arial"/>
          <w:sz w:val="20"/>
          <w:szCs w:val="20"/>
          <w:lang w:val="sr-Cyrl-CS"/>
        </w:rPr>
        <w:t xml:space="preserve"> рад са</w:t>
      </w:r>
      <w:r w:rsidRPr="004C484E">
        <w:rPr>
          <w:rFonts w:ascii="Arial" w:hAnsi="Arial" w:cs="Arial"/>
          <w:sz w:val="20"/>
          <w:szCs w:val="20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</w:rPr>
        <w:t>Турниром</w:t>
      </w:r>
      <w:r>
        <w:rPr>
          <w:rFonts w:ascii="Arial" w:hAnsi="Arial" w:cs="Arial"/>
          <w:sz w:val="20"/>
          <w:szCs w:val="20"/>
          <w:lang w:val="sr-Cyrl-RS"/>
        </w:rPr>
        <w:t>.</w:t>
      </w:r>
      <w:r w:rsidRPr="004C484E">
        <w:rPr>
          <w:rFonts w:ascii="Arial" w:hAnsi="Arial" w:cs="Arial"/>
          <w:sz w:val="20"/>
          <w:szCs w:val="20"/>
          <w:lang w:val="sr-Cyrl-CS"/>
        </w:rPr>
        <w:t xml:space="preserve"> На турниру није одигран нити један меч.</w:t>
      </w:r>
      <w:r w:rsidRPr="004C484E">
        <w:rPr>
          <w:rFonts w:ascii="Arial" w:hAnsi="Arial" w:cs="Arial"/>
          <w:sz w:val="20"/>
          <w:szCs w:val="20"/>
          <w:lang w:val="ru-RU"/>
        </w:rPr>
        <w:t xml:space="preserve">  </w:t>
      </w:r>
    </w:p>
    <w:p w:rsidR="00D10FF8" w:rsidRDefault="00D10FF8" w:rsidP="00D10FF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D10FF8" w:rsidRPr="004C484E" w:rsidRDefault="00D10FF8" w:rsidP="00C664D0">
      <w:pPr>
        <w:numPr>
          <w:ilvl w:val="0"/>
          <w:numId w:val="5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Турнире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АПУСО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D10FF8" w:rsidRPr="004C484E" w:rsidRDefault="00D10FF8" w:rsidP="00C664D0">
      <w:pPr>
        <w:numPr>
          <w:ilvl w:val="0"/>
          <w:numId w:val="5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Корисник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Турнир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(АПСО)</w:t>
      </w:r>
    </w:p>
    <w:p w:rsidR="00D10FF8" w:rsidRPr="004C484E" w:rsidRDefault="00D10FF8" w:rsidP="00C664D0">
      <w:pPr>
        <w:numPr>
          <w:ilvl w:val="0"/>
          <w:numId w:val="5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D10FF8" w:rsidRDefault="00D10FF8" w:rsidP="00C664D0">
      <w:pPr>
        <w:numPr>
          <w:ilvl w:val="0"/>
          <w:numId w:val="5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листу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добијених у претрази уз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поруку: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следеће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е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D10FF8" w:rsidRPr="00EA63E0" w:rsidRDefault="00D10FF8" w:rsidP="00C664D0">
      <w:pPr>
        <w:numPr>
          <w:ilvl w:val="0"/>
          <w:numId w:val="5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бира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из листе Турнира. (АПУСО)</w:t>
      </w:r>
    </w:p>
    <w:p w:rsidR="00D10FF8" w:rsidRPr="00EA63E0" w:rsidRDefault="00D10FF8" w:rsidP="00C664D0">
      <w:pPr>
        <w:numPr>
          <w:ilvl w:val="0"/>
          <w:numId w:val="5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да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учита одабрани турнир. (АПСО)</w:t>
      </w:r>
    </w:p>
    <w:p w:rsidR="00D10FF8" w:rsidRPr="001A5499" w:rsidRDefault="00D10FF8" w:rsidP="00C664D0">
      <w:pPr>
        <w:numPr>
          <w:ilvl w:val="0"/>
          <w:numId w:val="5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учитава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податке  о одабраном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у. (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D10FF8" w:rsidRPr="004E56B6" w:rsidRDefault="00D10FF8" w:rsidP="00C664D0">
      <w:pPr>
        <w:numPr>
          <w:ilvl w:val="0"/>
          <w:numId w:val="55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4E56B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E56B6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4E56B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4E56B6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Кориснику</w:t>
      </w:r>
      <w:r w:rsidRPr="004E56B6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4E56B6">
        <w:rPr>
          <w:rFonts w:ascii="Arial" w:hAnsi="Arial" w:cs="Arial"/>
          <w:sz w:val="20"/>
          <w:szCs w:val="20"/>
          <w:u w:color="FFFFFF"/>
          <w:lang w:val="sr-Cyrl-CS"/>
        </w:rPr>
        <w:t xml:space="preserve">одабрани </w:t>
      </w:r>
      <w:r w:rsidRPr="004E56B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E56B6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 xml:space="preserve">. </w:t>
      </w:r>
      <w:r w:rsidRPr="004E56B6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D10FF8" w:rsidRPr="004C484E" w:rsidRDefault="00D10FF8" w:rsidP="00C664D0">
      <w:pPr>
        <w:numPr>
          <w:ilvl w:val="0"/>
          <w:numId w:val="56"/>
        </w:numPr>
        <w:spacing w:after="0" w:line="240" w:lineRule="auto"/>
        <w:jc w:val="both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FF0000"/>
          <w:sz w:val="20"/>
          <w:szCs w:val="20"/>
          <w:u w:color="FFFFFF"/>
        </w:rPr>
        <w:t>Корисник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да обрише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D10FF8" w:rsidRPr="004C484E" w:rsidRDefault="00D10FF8" w:rsidP="00C664D0">
      <w:pPr>
        <w:numPr>
          <w:ilvl w:val="0"/>
          <w:numId w:val="56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брише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5123F0" w:rsidRPr="005123F0" w:rsidRDefault="00D10FF8" w:rsidP="00C664D0">
      <w:pPr>
        <w:numPr>
          <w:ilvl w:val="0"/>
          <w:numId w:val="56"/>
        </w:numPr>
        <w:spacing w:after="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је обрисао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D10FF8" w:rsidRPr="004C484E" w:rsidRDefault="00D10FF8" w:rsidP="005123F0">
      <w:pPr>
        <w:spacing w:after="0" w:line="240" w:lineRule="auto"/>
        <w:ind w:left="360"/>
        <w:jc w:val="center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/>
      </w:r>
      <w:r w:rsidR="00F202D1"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605B962A" wp14:editId="349CA532">
            <wp:extent cx="3783640" cy="1933575"/>
            <wp:effectExtent l="0" t="0" r="0" b="0"/>
            <wp:docPr id="30" name="Picture 30" descr="K:\PS implementacija\Screen Shot 2018-06-17 at 17.2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:\PS implementacija\Screen Shot 2018-06-17 at 17.24.1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64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8" w:rsidRPr="004C484E" w:rsidRDefault="00D10FF8" w:rsidP="00D10FF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D10FF8" w:rsidRDefault="00D10FF8" w:rsidP="00D10FF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4C484E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D10FF8" w:rsidRPr="004C484E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>4.1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Турнир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нађе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нити један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</w:rPr>
        <w:t>Турнир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4C484E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D10FF8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11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4C484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4C484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обрише</w:t>
      </w:r>
      <w:r w:rsidRPr="004C484E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4C484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Учешће на Турниру</w:t>
      </w:r>
      <w:r w:rsidRPr="004C484E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4C484E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0F24CE" w:rsidRDefault="00331EC0" w:rsidP="00331EC0">
      <w:pPr>
        <w:ind w:left="360"/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eastAsia="Calibri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 wp14:anchorId="7663391C" wp14:editId="5792EAE5">
            <wp:extent cx="4150581" cy="950010"/>
            <wp:effectExtent l="0" t="0" r="0" b="0"/>
            <wp:docPr id="31" name="Picture 31" descr="K:\PS implementacija\Screen Shot 2018-06-17 at 18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PS implementacija\Screen Shot 2018-06-17 at 18.22.5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97" cy="9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4CE" w:rsidRDefault="000F24CE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0F24CE" w:rsidRPr="00331EC0" w:rsidRDefault="000F24CE" w:rsidP="00F55B6A">
      <w:pPr>
        <w:rPr>
          <w:rFonts w:ascii="Arial" w:hAnsi="Arial" w:cs="Arial"/>
          <w:sz w:val="20"/>
          <w:szCs w:val="20"/>
          <w:u w:color="FFFFFF"/>
        </w:rPr>
      </w:pPr>
    </w:p>
    <w:p w:rsidR="000F24CE" w:rsidRDefault="00557696" w:rsidP="00557696">
      <w:pPr>
        <w:pStyle w:val="Heading1"/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bookmarkStart w:id="32" w:name="_Toc517683157"/>
      <w:r>
        <w:rPr>
          <w:lang w:val="sr-Cyrl-RS"/>
        </w:rPr>
        <w:lastRenderedPageBreak/>
        <w:t>Имплементација апликационе логике</w:t>
      </w:r>
      <w:bookmarkEnd w:id="32"/>
      <w:r w:rsidR="002543C9">
        <w:rPr>
          <w:lang w:val="sr-Cyrl-RS"/>
        </w:rPr>
        <w:br/>
      </w:r>
    </w:p>
    <w:p w:rsidR="000F24CE" w:rsidRDefault="000F24CE" w:rsidP="000F24CE">
      <w:pPr>
        <w:pStyle w:val="Heading2"/>
        <w:ind w:left="360"/>
        <w:rPr>
          <w:u w:color="FFFFFF"/>
          <w:lang w:val="sr-Cyrl-CS"/>
        </w:rPr>
      </w:pPr>
    </w:p>
    <w:p w:rsidR="003E274E" w:rsidRDefault="00557696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За сваку системску операцију (СО) креирана је класа за извршење исте. Свака класа за СО наслеђује апстрактну генеричку класу чији је састав приказан на слици која следи.</w:t>
      </w:r>
    </w:p>
    <w:p w:rsidR="003E274E" w:rsidRDefault="00C04BC4" w:rsidP="00C04BC4">
      <w:pPr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948520" cy="2615979"/>
            <wp:effectExtent l="0" t="0" r="0" b="0"/>
            <wp:docPr id="16" name="Picture 16" descr="K:\PS\APL LOGIKA I SKLADISTE\Screen Shot 2018-06-24 at 11.3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PS\APL LOGIKA I SKLADISTE\Screen Shot 2018-06-24 at 11.36.1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40" cy="261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74E" w:rsidRDefault="003E274E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Све доменске класе у пројекту наслеђују генеричку </w:t>
      </w:r>
      <w:r w:rsidR="005E363A">
        <w:rPr>
          <w:rFonts w:ascii="Arial" w:hAnsi="Arial" w:cs="Arial"/>
          <w:sz w:val="20"/>
          <w:szCs w:val="20"/>
          <w:u w:color="FFFFFF"/>
          <w:lang w:val="sr-Cyrl-CS"/>
        </w:rPr>
        <w:t xml:space="preserve">доменску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класу чији је састав дат на слици која следи. </w:t>
      </w:r>
    </w:p>
    <w:p w:rsidR="003E274E" w:rsidRDefault="00C04BC4" w:rsidP="00C04BC4">
      <w:pPr>
        <w:ind w:left="360"/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4237732" cy="3140293"/>
            <wp:effectExtent l="0" t="0" r="0" b="0"/>
            <wp:docPr id="17" name="Picture 17" descr="K:\PS\APL LOGIKA I SKLADISTE\Screen Shot 2018-06-24 at 12.0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PS\APL LOGIKA I SKLADISTE\Screen Shot 2018-06-24 at 12.05.2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862" cy="314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BC4" w:rsidRDefault="00C04BC4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0F24CE" w:rsidRPr="004C484E" w:rsidRDefault="003E274E" w:rsidP="00C04BC4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lastRenderedPageBreak/>
        <w:t>Брокер базе података</w:t>
      </w:r>
      <w:r w:rsidR="0054540A">
        <w:rPr>
          <w:rFonts w:ascii="Arial" w:hAnsi="Arial" w:cs="Arial"/>
          <w:sz w:val="20"/>
          <w:szCs w:val="20"/>
          <w:u w:color="FFFFFF"/>
          <w:lang w:val="sr-Cyrl-CS"/>
        </w:rPr>
        <w:t xml:space="preserve"> садржи генеричке методе за манипулацију над базом података и </w:t>
      </w:r>
      <w:r w:rsidR="005E363A">
        <w:rPr>
          <w:rFonts w:ascii="Arial" w:hAnsi="Arial" w:cs="Arial"/>
          <w:sz w:val="20"/>
          <w:szCs w:val="20"/>
          <w:u w:color="FFFFFF"/>
          <w:lang w:val="sr-Cyrl-CS"/>
        </w:rPr>
        <w:t>ради искључиво са генеричком доменском класом.</w:t>
      </w:r>
    </w:p>
    <w:p w:rsidR="00D10FF8" w:rsidRDefault="00C04BC4" w:rsidP="00C04BC4">
      <w:pPr>
        <w:ind w:left="360"/>
        <w:jc w:val="center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3638508" cy="3604401"/>
            <wp:effectExtent l="0" t="0" r="0" b="0"/>
            <wp:docPr id="18" name="Picture 18" descr="K:\PS\APL LOGIKA I SKLADISTE\Screen Shot 2018-06-24 at 12.1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:\PS\APL LOGIKA I SKLADISTE\Screen Shot 2018-06-24 at 12.13.0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287" cy="360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8" w:rsidRDefault="00C04BC4" w:rsidP="00C04BC4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C04BC4" w:rsidRDefault="00C04BC4" w:rsidP="00C04BC4">
      <w:pPr>
        <w:pStyle w:val="Heading1"/>
        <w:jc w:val="center"/>
        <w:rPr>
          <w:u w:color="FFFFFF"/>
          <w:lang w:val="sr-Cyrl-CS"/>
        </w:rPr>
      </w:pPr>
      <w:bookmarkStart w:id="33" w:name="_Toc517683158"/>
      <w:r>
        <w:rPr>
          <w:u w:color="FFFFFF"/>
          <w:lang w:val="sr-Cyrl-CS"/>
        </w:rPr>
        <w:lastRenderedPageBreak/>
        <w:t>Имплементација складишта података</w:t>
      </w:r>
      <w:bookmarkEnd w:id="33"/>
    </w:p>
    <w:p w:rsidR="00D10FF8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C04BC4" w:rsidRDefault="00C04BC4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Default="00C04BC4" w:rsidP="00D10FF8">
      <w:pPr>
        <w:ind w:left="360"/>
        <w:rPr>
          <w:rFonts w:ascii="Arial" w:hAnsi="Arial" w:cs="Arial"/>
          <w:sz w:val="20"/>
          <w:szCs w:val="20"/>
          <w:u w:color="FFFFFF"/>
          <w:lang w:val="sr-Latn-R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Коришћена је релациона шема складиштења података. Складиште се састоји од 7 табела, од којих се 6 налази у концептуалном моделу. У табели Корисник се чувају подаци о корисницима апликације који су неопходни приликом приступа истој.</w:t>
      </w:r>
      <w:r w:rsidR="007F15F8">
        <w:rPr>
          <w:rFonts w:ascii="Arial" w:hAnsi="Arial" w:cs="Arial"/>
          <w:sz w:val="20"/>
          <w:szCs w:val="20"/>
          <w:u w:color="FFFFFF"/>
          <w:lang w:val="sr-Cyrl-CS"/>
        </w:rPr>
        <w:t xml:space="preserve"> Коришћен је сервер </w:t>
      </w:r>
      <w:r w:rsidR="007F15F8">
        <w:rPr>
          <w:rFonts w:ascii="Arial" w:hAnsi="Arial" w:cs="Arial"/>
          <w:sz w:val="20"/>
          <w:szCs w:val="20"/>
          <w:u w:color="FFFFFF"/>
          <w:lang w:val="sr-Latn-RS"/>
        </w:rPr>
        <w:t>PHPMyAdmin.</w:t>
      </w:r>
    </w:p>
    <w:p w:rsidR="007F15F8" w:rsidRDefault="007F15F8" w:rsidP="00D10FF8">
      <w:pPr>
        <w:ind w:left="360"/>
        <w:rPr>
          <w:rFonts w:ascii="Arial" w:hAnsi="Arial" w:cs="Arial"/>
          <w:sz w:val="20"/>
          <w:szCs w:val="20"/>
          <w:u w:color="FFFFFF"/>
          <w:lang w:val="sr-Latn-RS"/>
        </w:rPr>
      </w:pPr>
      <w:r>
        <w:rPr>
          <w:rFonts w:ascii="Arial" w:hAnsi="Arial" w:cs="Arial"/>
          <w:noProof/>
          <w:sz w:val="20"/>
          <w:szCs w:val="20"/>
          <w:u w:color="FFFFFF"/>
          <w:lang w:val="sr-Latn-RS" w:eastAsia="sr-Latn-RS"/>
        </w:rPr>
        <w:drawing>
          <wp:inline distT="0" distB="0" distL="0" distR="0">
            <wp:extent cx="5939790" cy="1621790"/>
            <wp:effectExtent l="0" t="0" r="0" b="0"/>
            <wp:docPr id="29" name="Picture 29" descr="K:\PS\APL LOGIKA I SKLADISTE\Screen Shot 2018-06-24 at 12.1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PS\APL LOGIKA I SKLADISTE\Screen Shot 2018-06-24 at 12.13.29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5F8" w:rsidRPr="007F15F8" w:rsidRDefault="007F15F8" w:rsidP="00D10FF8">
      <w:pPr>
        <w:ind w:left="360"/>
        <w:rPr>
          <w:rFonts w:ascii="Arial" w:hAnsi="Arial" w:cs="Arial"/>
          <w:sz w:val="20"/>
          <w:szCs w:val="20"/>
          <w:u w:color="FFFFFF"/>
          <w:lang w:val="sr-Latn-RS"/>
        </w:rPr>
      </w:pPr>
    </w:p>
    <w:p w:rsidR="00C04BC4" w:rsidRDefault="00C04BC4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C04BC4" w:rsidRDefault="00C04BC4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Pr="004C484E" w:rsidRDefault="00D10FF8" w:rsidP="00D10FF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D10FF8" w:rsidRPr="009A4D0E" w:rsidRDefault="00D10FF8" w:rsidP="009A4D0E">
      <w:pPr>
        <w:rPr>
          <w:u w:color="FFFFFF"/>
          <w:lang w:val="sr-Cyrl-RS"/>
        </w:rPr>
      </w:pPr>
    </w:p>
    <w:sectPr w:rsidR="00D10FF8" w:rsidRPr="009A4D0E" w:rsidSect="008948E6">
      <w:footerReference w:type="default" r:id="rId55"/>
      <w:pgSz w:w="12240" w:h="15840"/>
      <w:pgMar w:top="1440" w:right="1440" w:bottom="1440" w:left="1440" w:header="708" w:footer="708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7380" w:rsidRDefault="00CF7380" w:rsidP="008948E6">
      <w:pPr>
        <w:spacing w:after="0" w:line="240" w:lineRule="auto"/>
      </w:pPr>
      <w:r>
        <w:separator/>
      </w:r>
    </w:p>
  </w:endnote>
  <w:endnote w:type="continuationSeparator" w:id="0">
    <w:p w:rsidR="00CF7380" w:rsidRDefault="00CF7380" w:rsidP="00894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92883"/>
      <w:docPartObj>
        <w:docPartGallery w:val="Page Numbers (Bottom of Page)"/>
        <w:docPartUnique/>
      </w:docPartObj>
    </w:sdtPr>
    <w:sdtContent>
      <w:p w:rsidR="000F7412" w:rsidRDefault="000F741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0B7A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0F7412" w:rsidRDefault="000F741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7380" w:rsidRDefault="00CF7380" w:rsidP="008948E6">
      <w:pPr>
        <w:spacing w:after="0" w:line="240" w:lineRule="auto"/>
      </w:pPr>
      <w:r>
        <w:separator/>
      </w:r>
    </w:p>
  </w:footnote>
  <w:footnote w:type="continuationSeparator" w:id="0">
    <w:p w:rsidR="00CF7380" w:rsidRDefault="00CF7380" w:rsidP="008948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B84DAD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9">
    <w:nsid w:val="01107B47"/>
    <w:multiLevelType w:val="hybridMultilevel"/>
    <w:tmpl w:val="F0E2C06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2D54741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1">
    <w:nsid w:val="04612A6D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2">
    <w:nsid w:val="078523CA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3">
    <w:nsid w:val="07A86763"/>
    <w:multiLevelType w:val="hybridMultilevel"/>
    <w:tmpl w:val="8EB2BDB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9D42A6D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5">
    <w:nsid w:val="0E28407A"/>
    <w:multiLevelType w:val="multilevel"/>
    <w:tmpl w:val="E8245D34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6">
    <w:nsid w:val="0E9652D8"/>
    <w:multiLevelType w:val="multilevel"/>
    <w:tmpl w:val="4D44BB36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7">
    <w:nsid w:val="115D4D82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8">
    <w:nsid w:val="139E4FDA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9">
    <w:nsid w:val="16A01B29"/>
    <w:multiLevelType w:val="multilevel"/>
    <w:tmpl w:val="AE880E62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0">
    <w:nsid w:val="1B3203D5"/>
    <w:multiLevelType w:val="multilevel"/>
    <w:tmpl w:val="90A6D3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1">
    <w:nsid w:val="1D0041D6"/>
    <w:multiLevelType w:val="multilevel"/>
    <w:tmpl w:val="9B14E5C4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2">
    <w:nsid w:val="1F9B3B62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>
    <w:nsid w:val="21A43A4B"/>
    <w:multiLevelType w:val="multilevel"/>
    <w:tmpl w:val="16202F30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4">
    <w:nsid w:val="272747AC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>
    <w:nsid w:val="2750552A"/>
    <w:multiLevelType w:val="multilevel"/>
    <w:tmpl w:val="BA48D8F8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6">
    <w:nsid w:val="279A0B62"/>
    <w:multiLevelType w:val="multilevel"/>
    <w:tmpl w:val="72A47E8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7">
    <w:nsid w:val="293341D8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8">
    <w:nsid w:val="2A106155"/>
    <w:multiLevelType w:val="hybridMultilevel"/>
    <w:tmpl w:val="27F4475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BD37DB5"/>
    <w:multiLevelType w:val="multilevel"/>
    <w:tmpl w:val="F91C71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>
    <w:nsid w:val="2EB0547D"/>
    <w:multiLevelType w:val="multilevel"/>
    <w:tmpl w:val="869EF3AA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1">
    <w:nsid w:val="2EC50992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2">
    <w:nsid w:val="30F85562"/>
    <w:multiLevelType w:val="multilevel"/>
    <w:tmpl w:val="10A28C92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3">
    <w:nsid w:val="345D1137"/>
    <w:multiLevelType w:val="multilevel"/>
    <w:tmpl w:val="90A6D3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4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>
    <w:nsid w:val="366B71B4"/>
    <w:multiLevelType w:val="multilevel"/>
    <w:tmpl w:val="D6C010C4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6">
    <w:nsid w:val="3A3D79D4"/>
    <w:multiLevelType w:val="multilevel"/>
    <w:tmpl w:val="D0DE4AF2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7">
    <w:nsid w:val="3F304D0B"/>
    <w:multiLevelType w:val="multilevel"/>
    <w:tmpl w:val="1DCA477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8">
    <w:nsid w:val="41C55D80"/>
    <w:multiLevelType w:val="multilevel"/>
    <w:tmpl w:val="481EF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>
    <w:nsid w:val="41EE111C"/>
    <w:multiLevelType w:val="multilevel"/>
    <w:tmpl w:val="67AC9D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>
    <w:nsid w:val="41F80335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1">
    <w:nsid w:val="47D61429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2">
    <w:nsid w:val="487611D3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3">
    <w:nsid w:val="4E6F42A7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4">
    <w:nsid w:val="4F79251C"/>
    <w:multiLevelType w:val="hybridMultilevel"/>
    <w:tmpl w:val="B944FA16"/>
    <w:lvl w:ilvl="0" w:tplc="4726E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54714CED"/>
    <w:multiLevelType w:val="multilevel"/>
    <w:tmpl w:val="5FF0EE18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6">
    <w:nsid w:val="589233C6"/>
    <w:multiLevelType w:val="multilevel"/>
    <w:tmpl w:val="54166912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7">
    <w:nsid w:val="591118FB"/>
    <w:multiLevelType w:val="multilevel"/>
    <w:tmpl w:val="5A7CCE82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8">
    <w:nsid w:val="5A60566F"/>
    <w:multiLevelType w:val="hybridMultilevel"/>
    <w:tmpl w:val="666E158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BB4537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0">
    <w:nsid w:val="5D14082D"/>
    <w:multiLevelType w:val="multilevel"/>
    <w:tmpl w:val="C14C3BA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1">
    <w:nsid w:val="5FED400E"/>
    <w:multiLevelType w:val="multilevel"/>
    <w:tmpl w:val="E4F41152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2">
    <w:nsid w:val="60D343F5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3">
    <w:nsid w:val="642C2973"/>
    <w:multiLevelType w:val="multilevel"/>
    <w:tmpl w:val="90A6D3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4">
    <w:nsid w:val="684E438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5">
    <w:nsid w:val="68500F1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6">
    <w:nsid w:val="6B823939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7">
    <w:nsid w:val="74AD64EC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8">
    <w:nsid w:val="756860E6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9">
    <w:nsid w:val="798956F6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60">
    <w:nsid w:val="7D672051"/>
    <w:multiLevelType w:val="hybridMultilevel"/>
    <w:tmpl w:val="E6723B84"/>
    <w:lvl w:ilvl="0" w:tplc="24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1">
    <w:nsid w:val="7E931F12"/>
    <w:multiLevelType w:val="multilevel"/>
    <w:tmpl w:val="3CCA8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num w:numId="1">
    <w:abstractNumId w:val="34"/>
  </w:num>
  <w:num w:numId="2">
    <w:abstractNumId w:val="38"/>
  </w:num>
  <w:num w:numId="3">
    <w:abstractNumId w:val="40"/>
  </w:num>
  <w:num w:numId="4">
    <w:abstractNumId w:val="41"/>
  </w:num>
  <w:num w:numId="5">
    <w:abstractNumId w:val="57"/>
  </w:num>
  <w:num w:numId="6">
    <w:abstractNumId w:val="10"/>
  </w:num>
  <w:num w:numId="7">
    <w:abstractNumId w:val="22"/>
  </w:num>
  <w:num w:numId="8">
    <w:abstractNumId w:val="26"/>
  </w:num>
  <w:num w:numId="9">
    <w:abstractNumId w:val="33"/>
  </w:num>
  <w:num w:numId="10">
    <w:abstractNumId w:val="16"/>
  </w:num>
  <w:num w:numId="11">
    <w:abstractNumId w:val="59"/>
  </w:num>
  <w:num w:numId="12">
    <w:abstractNumId w:val="46"/>
  </w:num>
  <w:num w:numId="13">
    <w:abstractNumId w:val="58"/>
  </w:num>
  <w:num w:numId="14">
    <w:abstractNumId w:val="47"/>
  </w:num>
  <w:num w:numId="15">
    <w:abstractNumId w:val="23"/>
  </w:num>
  <w:num w:numId="16">
    <w:abstractNumId w:val="32"/>
  </w:num>
  <w:num w:numId="17">
    <w:abstractNumId w:val="25"/>
  </w:num>
  <w:num w:numId="18">
    <w:abstractNumId w:val="39"/>
  </w:num>
  <w:num w:numId="19">
    <w:abstractNumId w:val="13"/>
  </w:num>
  <w:num w:numId="20">
    <w:abstractNumId w:val="29"/>
  </w:num>
  <w:num w:numId="21">
    <w:abstractNumId w:val="15"/>
  </w:num>
  <w:num w:numId="22">
    <w:abstractNumId w:val="21"/>
  </w:num>
  <w:num w:numId="23">
    <w:abstractNumId w:val="51"/>
  </w:num>
  <w:num w:numId="24">
    <w:abstractNumId w:val="0"/>
  </w:num>
  <w:num w:numId="25">
    <w:abstractNumId w:val="1"/>
  </w:num>
  <w:num w:numId="26">
    <w:abstractNumId w:val="2"/>
  </w:num>
  <w:num w:numId="27">
    <w:abstractNumId w:val="3"/>
  </w:num>
  <w:num w:numId="28">
    <w:abstractNumId w:val="4"/>
  </w:num>
  <w:num w:numId="29">
    <w:abstractNumId w:val="5"/>
  </w:num>
  <w:num w:numId="30">
    <w:abstractNumId w:val="6"/>
  </w:num>
  <w:num w:numId="31">
    <w:abstractNumId w:val="7"/>
  </w:num>
  <w:num w:numId="32">
    <w:abstractNumId w:val="48"/>
  </w:num>
  <w:num w:numId="33">
    <w:abstractNumId w:val="44"/>
  </w:num>
  <w:num w:numId="34">
    <w:abstractNumId w:val="28"/>
  </w:num>
  <w:num w:numId="35">
    <w:abstractNumId w:val="60"/>
  </w:num>
  <w:num w:numId="36">
    <w:abstractNumId w:val="14"/>
  </w:num>
  <w:num w:numId="37">
    <w:abstractNumId w:val="52"/>
  </w:num>
  <w:num w:numId="38">
    <w:abstractNumId w:val="12"/>
  </w:num>
  <w:num w:numId="39">
    <w:abstractNumId w:val="35"/>
  </w:num>
  <w:num w:numId="40">
    <w:abstractNumId w:val="20"/>
  </w:num>
  <w:num w:numId="41">
    <w:abstractNumId w:val="31"/>
  </w:num>
  <w:num w:numId="42">
    <w:abstractNumId w:val="30"/>
  </w:num>
  <w:num w:numId="43">
    <w:abstractNumId w:val="27"/>
  </w:num>
  <w:num w:numId="44">
    <w:abstractNumId w:val="45"/>
  </w:num>
  <w:num w:numId="45">
    <w:abstractNumId w:val="36"/>
  </w:num>
  <w:num w:numId="46">
    <w:abstractNumId w:val="17"/>
  </w:num>
  <w:num w:numId="47">
    <w:abstractNumId w:val="9"/>
  </w:num>
  <w:num w:numId="48">
    <w:abstractNumId w:val="55"/>
  </w:num>
  <w:num w:numId="49">
    <w:abstractNumId w:val="54"/>
  </w:num>
  <w:num w:numId="50">
    <w:abstractNumId w:val="49"/>
  </w:num>
  <w:num w:numId="51">
    <w:abstractNumId w:val="42"/>
  </w:num>
  <w:num w:numId="52">
    <w:abstractNumId w:val="56"/>
  </w:num>
  <w:num w:numId="53">
    <w:abstractNumId w:val="53"/>
  </w:num>
  <w:num w:numId="54">
    <w:abstractNumId w:val="37"/>
  </w:num>
  <w:num w:numId="55">
    <w:abstractNumId w:val="18"/>
  </w:num>
  <w:num w:numId="56">
    <w:abstractNumId w:val="19"/>
  </w:num>
  <w:num w:numId="57">
    <w:abstractNumId w:val="11"/>
  </w:num>
  <w:num w:numId="58">
    <w:abstractNumId w:val="8"/>
  </w:num>
  <w:num w:numId="59">
    <w:abstractNumId w:val="43"/>
  </w:num>
  <w:num w:numId="60">
    <w:abstractNumId w:val="50"/>
  </w:num>
  <w:num w:numId="61">
    <w:abstractNumId w:val="24"/>
  </w:num>
  <w:num w:numId="62">
    <w:abstractNumId w:val="61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6F78"/>
    <w:rsid w:val="00017842"/>
    <w:rsid w:val="000201CC"/>
    <w:rsid w:val="00025E95"/>
    <w:rsid w:val="0007355F"/>
    <w:rsid w:val="000A1030"/>
    <w:rsid w:val="000A14BF"/>
    <w:rsid w:val="000A1E15"/>
    <w:rsid w:val="000A6469"/>
    <w:rsid w:val="000E140A"/>
    <w:rsid w:val="000F00FE"/>
    <w:rsid w:val="000F24CE"/>
    <w:rsid w:val="000F7412"/>
    <w:rsid w:val="00100597"/>
    <w:rsid w:val="00113438"/>
    <w:rsid w:val="00123726"/>
    <w:rsid w:val="00132F42"/>
    <w:rsid w:val="0013548B"/>
    <w:rsid w:val="0017408D"/>
    <w:rsid w:val="001820A4"/>
    <w:rsid w:val="001A5499"/>
    <w:rsid w:val="001A5D79"/>
    <w:rsid w:val="001B09C2"/>
    <w:rsid w:val="001C0542"/>
    <w:rsid w:val="001D110A"/>
    <w:rsid w:val="001D7562"/>
    <w:rsid w:val="001E481A"/>
    <w:rsid w:val="00206874"/>
    <w:rsid w:val="002274EC"/>
    <w:rsid w:val="00240717"/>
    <w:rsid w:val="0025047A"/>
    <w:rsid w:val="002543C9"/>
    <w:rsid w:val="00267472"/>
    <w:rsid w:val="00296512"/>
    <w:rsid w:val="002B4F60"/>
    <w:rsid w:val="002E763B"/>
    <w:rsid w:val="00321C13"/>
    <w:rsid w:val="00331EC0"/>
    <w:rsid w:val="003328FA"/>
    <w:rsid w:val="00356F78"/>
    <w:rsid w:val="003666C8"/>
    <w:rsid w:val="003828B1"/>
    <w:rsid w:val="00390CFE"/>
    <w:rsid w:val="00391AB7"/>
    <w:rsid w:val="003B0CA6"/>
    <w:rsid w:val="003B7D97"/>
    <w:rsid w:val="003D2B72"/>
    <w:rsid w:val="003E274E"/>
    <w:rsid w:val="003F1561"/>
    <w:rsid w:val="00404B79"/>
    <w:rsid w:val="00407611"/>
    <w:rsid w:val="004170DD"/>
    <w:rsid w:val="00470A54"/>
    <w:rsid w:val="00472EF7"/>
    <w:rsid w:val="00473D18"/>
    <w:rsid w:val="004A02A5"/>
    <w:rsid w:val="004B5E0A"/>
    <w:rsid w:val="004C484E"/>
    <w:rsid w:val="004C488F"/>
    <w:rsid w:val="004E56B6"/>
    <w:rsid w:val="004E7986"/>
    <w:rsid w:val="00510509"/>
    <w:rsid w:val="005123F0"/>
    <w:rsid w:val="00512EF3"/>
    <w:rsid w:val="0054510B"/>
    <w:rsid w:val="0054540A"/>
    <w:rsid w:val="00557535"/>
    <w:rsid w:val="00557696"/>
    <w:rsid w:val="00586D0B"/>
    <w:rsid w:val="00591D61"/>
    <w:rsid w:val="00594DEF"/>
    <w:rsid w:val="005B5AE8"/>
    <w:rsid w:val="005B62C9"/>
    <w:rsid w:val="005B6BE5"/>
    <w:rsid w:val="005B7AB3"/>
    <w:rsid w:val="005E363A"/>
    <w:rsid w:val="005E4B77"/>
    <w:rsid w:val="005E7193"/>
    <w:rsid w:val="00630C6C"/>
    <w:rsid w:val="00641779"/>
    <w:rsid w:val="006741B9"/>
    <w:rsid w:val="006745C4"/>
    <w:rsid w:val="006D3634"/>
    <w:rsid w:val="006D71A0"/>
    <w:rsid w:val="006E079F"/>
    <w:rsid w:val="006E28F0"/>
    <w:rsid w:val="006E5271"/>
    <w:rsid w:val="00703BEF"/>
    <w:rsid w:val="00707C13"/>
    <w:rsid w:val="00736B27"/>
    <w:rsid w:val="00751CFE"/>
    <w:rsid w:val="0075431B"/>
    <w:rsid w:val="007A63F7"/>
    <w:rsid w:val="007A6EB3"/>
    <w:rsid w:val="007B6C29"/>
    <w:rsid w:val="007C284A"/>
    <w:rsid w:val="007C515F"/>
    <w:rsid w:val="007F15F8"/>
    <w:rsid w:val="008111D3"/>
    <w:rsid w:val="00814A69"/>
    <w:rsid w:val="0083762E"/>
    <w:rsid w:val="00843297"/>
    <w:rsid w:val="0085508F"/>
    <w:rsid w:val="00857D62"/>
    <w:rsid w:val="00860B7A"/>
    <w:rsid w:val="00867302"/>
    <w:rsid w:val="00867399"/>
    <w:rsid w:val="0087277E"/>
    <w:rsid w:val="008812AA"/>
    <w:rsid w:val="008948E6"/>
    <w:rsid w:val="00895670"/>
    <w:rsid w:val="008B58D9"/>
    <w:rsid w:val="008B7C25"/>
    <w:rsid w:val="008D152D"/>
    <w:rsid w:val="008D75E8"/>
    <w:rsid w:val="008E3806"/>
    <w:rsid w:val="008E5473"/>
    <w:rsid w:val="008F3D8D"/>
    <w:rsid w:val="008F7C84"/>
    <w:rsid w:val="009130B8"/>
    <w:rsid w:val="00915717"/>
    <w:rsid w:val="00915939"/>
    <w:rsid w:val="009252A8"/>
    <w:rsid w:val="00927AAA"/>
    <w:rsid w:val="009324FC"/>
    <w:rsid w:val="009415BA"/>
    <w:rsid w:val="00955B59"/>
    <w:rsid w:val="009901D5"/>
    <w:rsid w:val="00991A36"/>
    <w:rsid w:val="00997698"/>
    <w:rsid w:val="009A4D0E"/>
    <w:rsid w:val="009B665B"/>
    <w:rsid w:val="009C6BBC"/>
    <w:rsid w:val="009D0E6A"/>
    <w:rsid w:val="009E73BC"/>
    <w:rsid w:val="009F6E0A"/>
    <w:rsid w:val="00A15001"/>
    <w:rsid w:val="00A2620D"/>
    <w:rsid w:val="00A42357"/>
    <w:rsid w:val="00A622C2"/>
    <w:rsid w:val="00A761CE"/>
    <w:rsid w:val="00AD66F7"/>
    <w:rsid w:val="00AF1485"/>
    <w:rsid w:val="00B06DB7"/>
    <w:rsid w:val="00B1177E"/>
    <w:rsid w:val="00B224AA"/>
    <w:rsid w:val="00B25F29"/>
    <w:rsid w:val="00B50944"/>
    <w:rsid w:val="00B57E38"/>
    <w:rsid w:val="00B6025B"/>
    <w:rsid w:val="00BA6369"/>
    <w:rsid w:val="00BB36AF"/>
    <w:rsid w:val="00BC4F8C"/>
    <w:rsid w:val="00BD2636"/>
    <w:rsid w:val="00BE2719"/>
    <w:rsid w:val="00BE4953"/>
    <w:rsid w:val="00BF4A27"/>
    <w:rsid w:val="00BF78CE"/>
    <w:rsid w:val="00C04BC4"/>
    <w:rsid w:val="00C206EE"/>
    <w:rsid w:val="00C36C1F"/>
    <w:rsid w:val="00C664D0"/>
    <w:rsid w:val="00C719E8"/>
    <w:rsid w:val="00C818DD"/>
    <w:rsid w:val="00CA317E"/>
    <w:rsid w:val="00CC4831"/>
    <w:rsid w:val="00CD57DD"/>
    <w:rsid w:val="00CE3761"/>
    <w:rsid w:val="00CF7380"/>
    <w:rsid w:val="00D0248D"/>
    <w:rsid w:val="00D10FF8"/>
    <w:rsid w:val="00D154AC"/>
    <w:rsid w:val="00D463FC"/>
    <w:rsid w:val="00D86DD4"/>
    <w:rsid w:val="00DA1BAB"/>
    <w:rsid w:val="00DB5292"/>
    <w:rsid w:val="00DB6322"/>
    <w:rsid w:val="00DD5546"/>
    <w:rsid w:val="00DD7AD2"/>
    <w:rsid w:val="00E00F4E"/>
    <w:rsid w:val="00E1735B"/>
    <w:rsid w:val="00E4196E"/>
    <w:rsid w:val="00E743E1"/>
    <w:rsid w:val="00E84BF1"/>
    <w:rsid w:val="00EA1532"/>
    <w:rsid w:val="00EA63E0"/>
    <w:rsid w:val="00EE3725"/>
    <w:rsid w:val="00EF0C77"/>
    <w:rsid w:val="00F202D1"/>
    <w:rsid w:val="00F2055C"/>
    <w:rsid w:val="00F36933"/>
    <w:rsid w:val="00F50A69"/>
    <w:rsid w:val="00F55B6A"/>
    <w:rsid w:val="00F64F1A"/>
    <w:rsid w:val="00FA264E"/>
    <w:rsid w:val="00FB13A8"/>
    <w:rsid w:val="00FD1B81"/>
    <w:rsid w:val="00FE2D76"/>
    <w:rsid w:val="00FF17AD"/>
    <w:rsid w:val="00FF1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65B"/>
  </w:style>
  <w:style w:type="paragraph" w:styleId="Heading1">
    <w:name w:val="heading 1"/>
    <w:basedOn w:val="Normal"/>
    <w:next w:val="Normal"/>
    <w:link w:val="Heading1Char"/>
    <w:uiPriority w:val="9"/>
    <w:qFormat/>
    <w:rsid w:val="00356F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4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0F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F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6F7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6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F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047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04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03B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3BE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03BE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894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948E6"/>
  </w:style>
  <w:style w:type="paragraph" w:styleId="Footer">
    <w:name w:val="footer"/>
    <w:basedOn w:val="Normal"/>
    <w:link w:val="FooterChar"/>
    <w:uiPriority w:val="99"/>
    <w:unhideWhenUsed/>
    <w:rsid w:val="00894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8E6"/>
  </w:style>
  <w:style w:type="character" w:customStyle="1" w:styleId="Heading3Char">
    <w:name w:val="Heading 3 Char"/>
    <w:basedOn w:val="DefaultParagraphFont"/>
    <w:link w:val="Heading3"/>
    <w:uiPriority w:val="9"/>
    <w:rsid w:val="00D10F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591D6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1005FE-3C43-4BC5-B806-F8B195C1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50</Pages>
  <Words>4974</Words>
  <Characters>28358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Luka</cp:lastModifiedBy>
  <cp:revision>166</cp:revision>
  <dcterms:created xsi:type="dcterms:W3CDTF">2018-03-08T17:50:00Z</dcterms:created>
  <dcterms:modified xsi:type="dcterms:W3CDTF">2018-06-25T08:31:00Z</dcterms:modified>
</cp:coreProperties>
</file>